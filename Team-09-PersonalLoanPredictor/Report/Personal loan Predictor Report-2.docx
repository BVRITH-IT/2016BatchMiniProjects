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473D14" w:rsidRPr="00D24107" w:rsidRDefault="007A69B9" w:rsidP="0014029B">
      <w:pPr>
        <w:pStyle w:val="NormalWeb"/>
        <w:shd w:val="clear" w:color="auto" w:fill="FFFFFF"/>
        <w:spacing w:before="0" w:line="360" w:lineRule="auto"/>
        <w:jc w:val="center"/>
        <w:rPr>
          <w:b/>
          <w:bCs/>
          <w:color w:val="000000" w:themeColor="text1"/>
          <w:sz w:val="32"/>
          <w:szCs w:val="32"/>
        </w:rPr>
      </w:pPr>
      <w:r>
        <w:rPr>
          <w:b/>
          <w:bCs/>
          <w:color w:val="000000" w:themeColor="text1"/>
          <w:sz w:val="32"/>
          <w:szCs w:val="32"/>
        </w:rPr>
        <w:t>2</w:t>
      </w:r>
      <w:r w:rsidR="00246555" w:rsidRPr="00D24107">
        <w:rPr>
          <w:b/>
          <w:bCs/>
          <w:color w:val="000000" w:themeColor="text1"/>
          <w:sz w:val="32"/>
          <w:szCs w:val="32"/>
        </w:rPr>
        <w:t>. INTRODUCTION</w:t>
      </w:r>
    </w:p>
    <w:p w:rsidR="00C379F4" w:rsidRDefault="005200D9" w:rsidP="00D24107">
      <w:pPr>
        <w:spacing w:line="360" w:lineRule="auto"/>
        <w:jc w:val="both"/>
        <w:rPr>
          <w:color w:val="000000" w:themeColor="text1"/>
        </w:rPr>
      </w:pPr>
      <w:r w:rsidRPr="00D24107">
        <w:rPr>
          <w:color w:val="000000" w:themeColor="text1"/>
        </w:rPr>
        <w:t>The term banking can be defined as receiving and protecting money that is deposited by the individual or the entities. This also includes lending money to the people which will be repaid within the given time. Banking sector is regulated in most of the countries as it is the important factor in determining the financial stability of the country. The provision of banking regulation act allows public to obtain loans. Loans are good sum of money borrowed for a period and expected to be paid back at given interest rate. The purpose of the loan can be anything based on the customer requirements. Loans are broadly divided as open-ended and close-ended loans. Open-ended loans are the loans for which the client has approval for a specific amount. Examples of open-end loans are credit cards and a Home equity line of credit. Close-ended loans decreases with each payment. In other words, it is a legal term that cannot be modified by the borrower. Personal loans, mortgages, auto payments, insta</w:t>
      </w:r>
      <w:r w:rsidR="00246555" w:rsidRPr="00D24107">
        <w:rPr>
          <w:color w:val="000000" w:themeColor="text1"/>
        </w:rPr>
        <w:t>l</w:t>
      </w:r>
      <w:r w:rsidRPr="00D24107">
        <w:rPr>
          <w:color w:val="000000" w:themeColor="text1"/>
        </w:rPr>
        <w:t>lment loan and student loans are the most common examples of close-ended loans.</w:t>
      </w:r>
    </w:p>
    <w:p w:rsidR="00C379F4" w:rsidRDefault="00C379F4" w:rsidP="00D24107">
      <w:pPr>
        <w:spacing w:line="360" w:lineRule="auto"/>
        <w:jc w:val="both"/>
        <w:rPr>
          <w:color w:val="000000" w:themeColor="text1"/>
        </w:rPr>
      </w:pPr>
    </w:p>
    <w:p w:rsidR="006B29FF" w:rsidRPr="00D24107" w:rsidRDefault="005200D9" w:rsidP="00D24107">
      <w:pPr>
        <w:spacing w:line="360" w:lineRule="auto"/>
        <w:jc w:val="both"/>
        <w:rPr>
          <w:color w:val="000000" w:themeColor="text1"/>
        </w:rPr>
      </w:pPr>
      <w:r w:rsidRPr="00D24107">
        <w:rPr>
          <w:color w:val="000000" w:themeColor="text1"/>
        </w:rPr>
        <w:t xml:space="preserve"> Secured or collateral loan are those loans that are protected by an asset. Houses, Vehicles, Savings</w:t>
      </w:r>
      <w:r w:rsidR="00334939" w:rsidRPr="00D24107">
        <w:rPr>
          <w:color w:val="000000" w:themeColor="text1"/>
        </w:rPr>
        <w:t xml:space="preserve"> </w:t>
      </w:r>
      <w:r w:rsidRPr="00D24107">
        <w:rPr>
          <w:color w:val="000000" w:themeColor="text1"/>
        </w:rPr>
        <w:t>accounts are the personal properties used to secure the loan.</w:t>
      </w:r>
      <w:r w:rsidR="00246555" w:rsidRPr="00D24107">
        <w:rPr>
          <w:color w:val="000000" w:themeColor="text1"/>
        </w:rPr>
        <w:t xml:space="preserve"> </w:t>
      </w:r>
      <w:r w:rsidRPr="00D24107">
        <w:rPr>
          <w:color w:val="000000" w:themeColor="text1"/>
        </w:rPr>
        <w:t>Unsecured loans are also known as personal or signature</w:t>
      </w:r>
      <w:r w:rsidR="00246555" w:rsidRPr="00D24107">
        <w:rPr>
          <w:color w:val="000000" w:themeColor="text1"/>
        </w:rPr>
        <w:t xml:space="preserve"> </w:t>
      </w:r>
      <w:r w:rsidRPr="00D24107">
        <w:rPr>
          <w:color w:val="000000" w:themeColor="text1"/>
        </w:rPr>
        <w:t>loans. Here the lender believes that the borrower can repay</w:t>
      </w:r>
      <w:r w:rsidR="00246555" w:rsidRPr="00D24107">
        <w:rPr>
          <w:color w:val="000000" w:themeColor="text1"/>
        </w:rPr>
        <w:t xml:space="preserve"> </w:t>
      </w:r>
      <w:r w:rsidRPr="00D24107">
        <w:rPr>
          <w:color w:val="000000" w:themeColor="text1"/>
        </w:rPr>
        <w:t>the loan based on financial resources possessed by the</w:t>
      </w:r>
      <w:r w:rsidR="00246555" w:rsidRPr="00D24107">
        <w:rPr>
          <w:color w:val="000000" w:themeColor="text1"/>
        </w:rPr>
        <w:t xml:space="preserve"> </w:t>
      </w:r>
      <w:r w:rsidRPr="00D24107">
        <w:rPr>
          <w:color w:val="000000" w:themeColor="text1"/>
        </w:rPr>
        <w:t>borrower. Liquidity risk is the risk that arises from the</w:t>
      </w:r>
      <w:r w:rsidR="00246555" w:rsidRPr="00D24107">
        <w:rPr>
          <w:color w:val="000000" w:themeColor="text1"/>
        </w:rPr>
        <w:t xml:space="preserve"> </w:t>
      </w:r>
      <w:r w:rsidRPr="00D24107">
        <w:rPr>
          <w:color w:val="000000" w:themeColor="text1"/>
        </w:rPr>
        <w:t>lack</w:t>
      </w:r>
      <w:r w:rsidR="00246555" w:rsidRPr="00D24107">
        <w:rPr>
          <w:color w:val="000000" w:themeColor="text1"/>
        </w:rPr>
        <w:t xml:space="preserve"> </w:t>
      </w:r>
      <w:r w:rsidRPr="00D24107">
        <w:rPr>
          <w:color w:val="000000" w:themeColor="text1"/>
        </w:rPr>
        <w:t>of marketability of an investment that cannot be bought</w:t>
      </w:r>
      <w:r w:rsidR="00246555" w:rsidRPr="00D24107">
        <w:rPr>
          <w:color w:val="000000" w:themeColor="text1"/>
        </w:rPr>
        <w:t xml:space="preserve"> </w:t>
      </w:r>
      <w:r w:rsidRPr="00D24107">
        <w:rPr>
          <w:color w:val="000000" w:themeColor="text1"/>
        </w:rPr>
        <w:t>or sold quickly enough to prevent or minimize a loss</w:t>
      </w:r>
    </w:p>
    <w:p w:rsidR="00334939" w:rsidRPr="00D24107" w:rsidRDefault="00334939" w:rsidP="00D24107">
      <w:pPr>
        <w:spacing w:line="360" w:lineRule="auto"/>
        <w:ind w:left="360"/>
        <w:jc w:val="both"/>
        <w:rPr>
          <w:color w:val="000000" w:themeColor="text1"/>
        </w:rPr>
      </w:pPr>
    </w:p>
    <w:p w:rsidR="00334939" w:rsidRPr="00D24107" w:rsidRDefault="00246555" w:rsidP="00D24107">
      <w:pPr>
        <w:spacing w:line="360" w:lineRule="auto"/>
        <w:jc w:val="both"/>
        <w:rPr>
          <w:color w:val="000000" w:themeColor="text1"/>
        </w:rPr>
      </w:pPr>
      <w:r w:rsidRPr="00D24107">
        <w:rPr>
          <w:color w:val="000000" w:themeColor="text1"/>
        </w:rPr>
        <w:t xml:space="preserve">The primary objective of the bank is to provide their wealth in the safer hands. In recent times, banks approve loan after verifying and validating the documents provided by the customer. Yet there is no guarantee whether the applicant is </w:t>
      </w:r>
      <w:proofErr w:type="gramStart"/>
      <w:r w:rsidRPr="00D24107">
        <w:rPr>
          <w:color w:val="000000" w:themeColor="text1"/>
        </w:rPr>
        <w:t>deserving</w:t>
      </w:r>
      <w:proofErr w:type="gramEnd"/>
      <w:r w:rsidRPr="00D24107">
        <w:rPr>
          <w:color w:val="000000" w:themeColor="text1"/>
        </w:rPr>
        <w:t xml:space="preserve"> or not. This paper classifies the customers based on certain criteria.</w:t>
      </w:r>
      <w:r w:rsidR="00761594">
        <w:rPr>
          <w:color w:val="000000" w:themeColor="text1"/>
        </w:rPr>
        <w:t xml:space="preserve"> </w:t>
      </w:r>
      <w:r w:rsidRPr="00D24107">
        <w:rPr>
          <w:color w:val="000000" w:themeColor="text1"/>
        </w:rPr>
        <w:t>Machine learning is an approach to analyze the datasets that summarizes the main characteristics with different methodologies. The purpose of using Machine learning is to uncover the underlying structure of a relatively larger set of variables using various techniques.</w:t>
      </w:r>
    </w:p>
    <w:p w:rsidR="007706A3" w:rsidRDefault="007706A3" w:rsidP="0014029B">
      <w:pPr>
        <w:suppressAutoHyphens w:val="0"/>
        <w:spacing w:line="360" w:lineRule="auto"/>
        <w:ind w:left="360"/>
        <w:jc w:val="center"/>
        <w:rPr>
          <w:b/>
          <w:color w:val="000000" w:themeColor="text1"/>
          <w:sz w:val="32"/>
          <w:szCs w:val="32"/>
        </w:rPr>
      </w:pPr>
    </w:p>
    <w:p w:rsidR="00473D14" w:rsidRPr="00D24107" w:rsidRDefault="007A69B9" w:rsidP="0014029B">
      <w:pPr>
        <w:suppressAutoHyphens w:val="0"/>
        <w:spacing w:line="360" w:lineRule="auto"/>
        <w:ind w:left="360"/>
        <w:jc w:val="center"/>
        <w:rPr>
          <w:b/>
          <w:color w:val="000000" w:themeColor="text1"/>
          <w:sz w:val="32"/>
          <w:szCs w:val="32"/>
        </w:rPr>
      </w:pPr>
      <w:r>
        <w:rPr>
          <w:b/>
          <w:color w:val="000000" w:themeColor="text1"/>
          <w:sz w:val="32"/>
          <w:szCs w:val="32"/>
        </w:rPr>
        <w:t>3</w:t>
      </w:r>
      <w:r w:rsidR="00246555" w:rsidRPr="00D24107">
        <w:rPr>
          <w:b/>
          <w:color w:val="000000" w:themeColor="text1"/>
          <w:sz w:val="32"/>
          <w:szCs w:val="32"/>
        </w:rPr>
        <w:t xml:space="preserve">. </w:t>
      </w:r>
      <w:r w:rsidR="00473D14" w:rsidRPr="00D24107">
        <w:rPr>
          <w:b/>
          <w:bCs/>
          <w:color w:val="000000" w:themeColor="text1"/>
          <w:sz w:val="32"/>
          <w:szCs w:val="32"/>
        </w:rPr>
        <w:t>INSTALLATIONS</w:t>
      </w:r>
    </w:p>
    <w:p w:rsidR="008667E0" w:rsidRPr="00D24107" w:rsidRDefault="00473D14" w:rsidP="00D24107">
      <w:pPr>
        <w:suppressAutoHyphens w:val="0"/>
        <w:spacing w:line="360" w:lineRule="auto"/>
        <w:jc w:val="both"/>
        <w:rPr>
          <w:color w:val="000000" w:themeColor="text1"/>
        </w:rPr>
      </w:pPr>
      <w:r w:rsidRPr="00D24107">
        <w:rPr>
          <w:color w:val="000000" w:themeColor="text1"/>
        </w:rPr>
        <w:t>To build our Machine learni</w:t>
      </w:r>
      <w:r w:rsidR="00167FD7" w:rsidRPr="00D24107">
        <w:rPr>
          <w:color w:val="000000" w:themeColor="text1"/>
        </w:rPr>
        <w:t xml:space="preserve">ng project we require </w:t>
      </w:r>
      <w:proofErr w:type="gramStart"/>
      <w:r w:rsidR="00167FD7" w:rsidRPr="00D24107">
        <w:rPr>
          <w:color w:val="000000" w:themeColor="text1"/>
        </w:rPr>
        <w:t>to install</w:t>
      </w:r>
      <w:proofErr w:type="gramEnd"/>
      <w:r w:rsidRPr="00D24107">
        <w:rPr>
          <w:color w:val="000000" w:themeColor="text1"/>
        </w:rPr>
        <w:t xml:space="preserve"> certain tools.</w:t>
      </w:r>
      <w:r w:rsidR="00167FD7" w:rsidRPr="00D24107">
        <w:rPr>
          <w:color w:val="000000" w:themeColor="text1"/>
        </w:rPr>
        <w:t xml:space="preserve"> For our project we had to install </w:t>
      </w:r>
      <w:proofErr w:type="spellStart"/>
      <w:r w:rsidR="00167FD7" w:rsidRPr="00D24107">
        <w:rPr>
          <w:color w:val="000000" w:themeColor="text1"/>
        </w:rPr>
        <w:t>Jupyter</w:t>
      </w:r>
      <w:proofErr w:type="spellEnd"/>
      <w:r w:rsidR="00167FD7" w:rsidRPr="00D24107">
        <w:rPr>
          <w:color w:val="000000" w:themeColor="text1"/>
        </w:rPr>
        <w:t xml:space="preserve"> Notebook, flask in which many other libraries have been installed.</w:t>
      </w:r>
    </w:p>
    <w:p w:rsidR="008667E0" w:rsidRPr="00D24107" w:rsidRDefault="008667E0" w:rsidP="00D24107">
      <w:pPr>
        <w:suppressAutoHyphens w:val="0"/>
        <w:spacing w:line="360" w:lineRule="auto"/>
        <w:jc w:val="both"/>
        <w:rPr>
          <w:color w:val="000000" w:themeColor="text1"/>
        </w:rPr>
      </w:pPr>
    </w:p>
    <w:p w:rsidR="00167FD7" w:rsidRPr="00D24107" w:rsidRDefault="007A69B9" w:rsidP="00D24107">
      <w:pPr>
        <w:suppressAutoHyphens w:val="0"/>
        <w:spacing w:line="360" w:lineRule="auto"/>
        <w:jc w:val="both"/>
        <w:rPr>
          <w:b/>
          <w:color w:val="000000" w:themeColor="text1"/>
          <w:sz w:val="28"/>
          <w:szCs w:val="28"/>
        </w:rPr>
      </w:pPr>
      <w:r>
        <w:rPr>
          <w:b/>
          <w:color w:val="000000" w:themeColor="text1"/>
          <w:sz w:val="28"/>
          <w:szCs w:val="28"/>
        </w:rPr>
        <w:t>3</w:t>
      </w:r>
      <w:r w:rsidR="00167FD7" w:rsidRPr="00D24107">
        <w:rPr>
          <w:b/>
          <w:color w:val="000000" w:themeColor="text1"/>
          <w:sz w:val="28"/>
          <w:szCs w:val="28"/>
        </w:rPr>
        <w:t xml:space="preserve">.1 </w:t>
      </w:r>
      <w:proofErr w:type="spellStart"/>
      <w:r w:rsidR="00167FD7" w:rsidRPr="00D24107">
        <w:rPr>
          <w:b/>
          <w:color w:val="000000" w:themeColor="text1"/>
          <w:sz w:val="28"/>
          <w:szCs w:val="28"/>
        </w:rPr>
        <w:t>Jupyter</w:t>
      </w:r>
      <w:proofErr w:type="spellEnd"/>
      <w:r w:rsidR="00167FD7" w:rsidRPr="00D24107">
        <w:rPr>
          <w:b/>
          <w:color w:val="000000" w:themeColor="text1"/>
          <w:sz w:val="28"/>
          <w:szCs w:val="28"/>
        </w:rPr>
        <w:t xml:space="preserve"> Notebook</w:t>
      </w:r>
    </w:p>
    <w:p w:rsidR="008667E0" w:rsidRPr="00D24107" w:rsidRDefault="00167FD7" w:rsidP="00D24107">
      <w:pPr>
        <w:pStyle w:val="NormalWeb"/>
        <w:shd w:val="clear" w:color="auto" w:fill="FFFFFF"/>
        <w:spacing w:before="0" w:line="360" w:lineRule="auto"/>
        <w:jc w:val="both"/>
        <w:rPr>
          <w:color w:val="000000" w:themeColor="text1"/>
        </w:rPr>
      </w:pPr>
      <w:r w:rsidRPr="00D24107">
        <w:rPr>
          <w:color w:val="000000" w:themeColor="text1"/>
        </w:rPr>
        <w:t xml:space="preserve">The </w:t>
      </w:r>
      <w:proofErr w:type="spellStart"/>
      <w:r w:rsidRPr="00D24107">
        <w:rPr>
          <w:color w:val="000000" w:themeColor="text1"/>
        </w:rPr>
        <w:t>Jupyter</w:t>
      </w:r>
      <w:proofErr w:type="spellEnd"/>
      <w:r w:rsidRPr="00D24107">
        <w:rPr>
          <w:color w:val="000000" w:themeColor="text1"/>
        </w:rPr>
        <w:t xml:space="preserve"> Notebook is an open-source web application that allows you to create and share documents that contain live code, equations, visualizations and narrative text. Uses include: data cleaning and transformation, numerical simulation, statistical </w:t>
      </w:r>
      <w:proofErr w:type="spellStart"/>
      <w:r w:rsidRPr="00D24107">
        <w:rPr>
          <w:color w:val="000000" w:themeColor="text1"/>
        </w:rPr>
        <w:t>modeling</w:t>
      </w:r>
      <w:proofErr w:type="spellEnd"/>
      <w:r w:rsidRPr="00D24107">
        <w:rPr>
          <w:color w:val="000000" w:themeColor="text1"/>
        </w:rPr>
        <w:t>, data visualization, machine learning, and much more.</w:t>
      </w:r>
      <w:r w:rsidR="008667E0" w:rsidRPr="00D24107">
        <w:rPr>
          <w:color w:val="000000" w:themeColor="text1"/>
        </w:rPr>
        <w:t xml:space="preserve"> The </w:t>
      </w:r>
      <w:proofErr w:type="spellStart"/>
      <w:r w:rsidR="008667E0" w:rsidRPr="00D24107">
        <w:rPr>
          <w:color w:val="000000" w:themeColor="text1"/>
        </w:rPr>
        <w:t>Jupyter</w:t>
      </w:r>
      <w:proofErr w:type="spellEnd"/>
      <w:r w:rsidR="008667E0" w:rsidRPr="00D24107">
        <w:rPr>
          <w:color w:val="000000" w:themeColor="text1"/>
        </w:rPr>
        <w:t xml:space="preserve"> Notebook can </w:t>
      </w:r>
      <w:r w:rsidR="00334939" w:rsidRPr="00D24107">
        <w:rPr>
          <w:color w:val="000000" w:themeColor="text1"/>
        </w:rPr>
        <w:t xml:space="preserve">be </w:t>
      </w:r>
      <w:r w:rsidR="008667E0" w:rsidRPr="00D24107">
        <w:rPr>
          <w:color w:val="000000" w:themeColor="text1"/>
        </w:rPr>
        <w:t>use</w:t>
      </w:r>
      <w:r w:rsidR="00334939" w:rsidRPr="00D24107">
        <w:rPr>
          <w:color w:val="000000" w:themeColor="text1"/>
        </w:rPr>
        <w:t>d</w:t>
      </w:r>
      <w:r w:rsidR="008667E0" w:rsidRPr="00D24107">
        <w:rPr>
          <w:color w:val="000000" w:themeColor="text1"/>
        </w:rPr>
        <w:t xml:space="preserve"> to create and share documents that contain live code, equations, visualizations, and text. </w:t>
      </w:r>
      <w:proofErr w:type="spellStart"/>
      <w:r w:rsidR="008667E0" w:rsidRPr="00D24107">
        <w:rPr>
          <w:color w:val="000000" w:themeColor="text1"/>
        </w:rPr>
        <w:t>Jupyter</w:t>
      </w:r>
      <w:proofErr w:type="spellEnd"/>
      <w:r w:rsidR="008667E0" w:rsidRPr="00D24107">
        <w:rPr>
          <w:color w:val="000000" w:themeColor="text1"/>
        </w:rPr>
        <w:t xml:space="preserve"> Notebook is maintained by the people at </w:t>
      </w:r>
      <w:hyperlink r:id="rId7" w:history="1">
        <w:r w:rsidR="008667E0" w:rsidRPr="00D24107">
          <w:rPr>
            <w:rStyle w:val="Hyperlink"/>
            <w:color w:val="000000" w:themeColor="text1"/>
            <w:u w:val="none"/>
          </w:rPr>
          <w:t xml:space="preserve">Project </w:t>
        </w:r>
        <w:proofErr w:type="spellStart"/>
        <w:r w:rsidR="008667E0" w:rsidRPr="00D24107">
          <w:rPr>
            <w:rStyle w:val="Hyperlink"/>
            <w:color w:val="000000" w:themeColor="text1"/>
            <w:u w:val="none"/>
          </w:rPr>
          <w:t>Jupyter</w:t>
        </w:r>
        <w:proofErr w:type="spellEnd"/>
      </w:hyperlink>
      <w:r w:rsidR="008667E0" w:rsidRPr="00D24107">
        <w:rPr>
          <w:color w:val="000000" w:themeColor="text1"/>
        </w:rPr>
        <w:t>.</w:t>
      </w:r>
    </w:p>
    <w:p w:rsidR="00334939" w:rsidRPr="00D24107" w:rsidRDefault="008667E0" w:rsidP="00D24107">
      <w:pPr>
        <w:pStyle w:val="NormalWeb"/>
        <w:shd w:val="clear" w:color="auto" w:fill="FFFFFF"/>
        <w:spacing w:before="0" w:line="360" w:lineRule="auto"/>
        <w:jc w:val="both"/>
        <w:rPr>
          <w:color w:val="000000" w:themeColor="text1"/>
        </w:rPr>
      </w:pPr>
      <w:proofErr w:type="spellStart"/>
      <w:r w:rsidRPr="00D24107">
        <w:rPr>
          <w:color w:val="000000" w:themeColor="text1"/>
        </w:rPr>
        <w:t>Jupyter</w:t>
      </w:r>
      <w:proofErr w:type="spellEnd"/>
      <w:r w:rsidRPr="00D24107">
        <w:rPr>
          <w:color w:val="000000" w:themeColor="text1"/>
        </w:rPr>
        <w:t xml:space="preserve"> Notebooks are a spin-off project from the </w:t>
      </w:r>
      <w:proofErr w:type="spellStart"/>
      <w:r w:rsidRPr="00D24107">
        <w:rPr>
          <w:color w:val="000000" w:themeColor="text1"/>
        </w:rPr>
        <w:t>IPython</w:t>
      </w:r>
      <w:proofErr w:type="spellEnd"/>
      <w:r w:rsidRPr="00D24107">
        <w:rPr>
          <w:color w:val="000000" w:themeColor="text1"/>
        </w:rPr>
        <w:t xml:space="preserve"> project, which used to have an </w:t>
      </w:r>
      <w:proofErr w:type="spellStart"/>
      <w:r w:rsidRPr="00D24107">
        <w:rPr>
          <w:color w:val="000000" w:themeColor="text1"/>
        </w:rPr>
        <w:t>IPython</w:t>
      </w:r>
      <w:proofErr w:type="spellEnd"/>
      <w:r w:rsidRPr="00D24107">
        <w:rPr>
          <w:color w:val="000000" w:themeColor="text1"/>
        </w:rPr>
        <w:t xml:space="preserve"> Notebook project itself. The name, </w:t>
      </w:r>
      <w:proofErr w:type="spellStart"/>
      <w:r w:rsidRPr="00D24107">
        <w:rPr>
          <w:color w:val="000000" w:themeColor="text1"/>
        </w:rPr>
        <w:t>Jupyter</w:t>
      </w:r>
      <w:proofErr w:type="spellEnd"/>
      <w:r w:rsidRPr="00D24107">
        <w:rPr>
          <w:color w:val="000000" w:themeColor="text1"/>
        </w:rPr>
        <w:t xml:space="preserve">, comes from the core supported programming languages that it supports: Julia, Python, and R. </w:t>
      </w:r>
      <w:proofErr w:type="spellStart"/>
      <w:r w:rsidRPr="00D24107">
        <w:rPr>
          <w:color w:val="000000" w:themeColor="text1"/>
        </w:rPr>
        <w:t>Jupyter</w:t>
      </w:r>
      <w:proofErr w:type="spellEnd"/>
      <w:r w:rsidRPr="00D24107">
        <w:rPr>
          <w:color w:val="000000" w:themeColor="text1"/>
        </w:rPr>
        <w:t xml:space="preserve"> ships with the </w:t>
      </w:r>
      <w:proofErr w:type="spellStart"/>
      <w:r w:rsidRPr="00D24107">
        <w:rPr>
          <w:color w:val="000000" w:themeColor="text1"/>
        </w:rPr>
        <w:t>IPython</w:t>
      </w:r>
      <w:proofErr w:type="spellEnd"/>
      <w:r w:rsidRPr="00D24107">
        <w:rPr>
          <w:color w:val="000000" w:themeColor="text1"/>
        </w:rPr>
        <w:t xml:space="preserve"> kernel, which allows you to write your programs in Python, but there are currently over 100 other kernels that you can also use.</w:t>
      </w:r>
    </w:p>
    <w:p w:rsidR="00334939" w:rsidRPr="00D24107" w:rsidRDefault="00334939" w:rsidP="00D24107">
      <w:pPr>
        <w:pStyle w:val="NormalWeb"/>
        <w:shd w:val="clear" w:color="auto" w:fill="FFFFFF"/>
        <w:spacing w:before="0" w:line="360" w:lineRule="auto"/>
        <w:jc w:val="both"/>
        <w:rPr>
          <w:color w:val="000000" w:themeColor="text1"/>
        </w:rPr>
      </w:pPr>
      <w:proofErr w:type="gramStart"/>
      <w:r w:rsidRPr="00D24107">
        <w:rPr>
          <w:color w:val="000000" w:themeColor="text1"/>
          <w:highlight w:val="yellow"/>
        </w:rPr>
        <w:t>pip3</w:t>
      </w:r>
      <w:proofErr w:type="gramEnd"/>
      <w:r w:rsidRPr="00D24107">
        <w:rPr>
          <w:color w:val="000000" w:themeColor="text1"/>
          <w:highlight w:val="yellow"/>
        </w:rPr>
        <w:t xml:space="preserve"> install </w:t>
      </w:r>
      <w:proofErr w:type="spellStart"/>
      <w:r w:rsidRPr="00D24107">
        <w:rPr>
          <w:color w:val="000000" w:themeColor="text1"/>
          <w:highlight w:val="yellow"/>
        </w:rPr>
        <w:t>jupyter</w:t>
      </w:r>
      <w:proofErr w:type="spellEnd"/>
    </w:p>
    <w:p w:rsidR="00334939" w:rsidRPr="00D24107" w:rsidRDefault="00334939" w:rsidP="00D24107">
      <w:pPr>
        <w:pStyle w:val="NormalWeb"/>
        <w:shd w:val="clear" w:color="auto" w:fill="FFFFFF"/>
        <w:spacing w:before="0" w:line="360" w:lineRule="auto"/>
        <w:jc w:val="both"/>
        <w:rPr>
          <w:color w:val="000000" w:themeColor="text1"/>
        </w:rPr>
      </w:pPr>
      <w:r w:rsidRPr="00D24107">
        <w:rPr>
          <w:color w:val="000000" w:themeColor="text1"/>
        </w:rPr>
        <w:t xml:space="preserve">We can </w:t>
      </w:r>
      <w:r w:rsidR="0011067B" w:rsidRPr="00D24107">
        <w:rPr>
          <w:color w:val="000000" w:themeColor="text1"/>
        </w:rPr>
        <w:t xml:space="preserve">install </w:t>
      </w:r>
      <w:proofErr w:type="spellStart"/>
      <w:r w:rsidR="0011067B" w:rsidRPr="00D24107">
        <w:rPr>
          <w:color w:val="000000" w:themeColor="text1"/>
        </w:rPr>
        <w:t>Jupyter</w:t>
      </w:r>
      <w:proofErr w:type="spellEnd"/>
      <w:r w:rsidR="0011067B" w:rsidRPr="00D24107">
        <w:rPr>
          <w:color w:val="000000" w:themeColor="text1"/>
        </w:rPr>
        <w:t xml:space="preserve"> notebook either by pip or else we can directly install by installing Anaconda. Before installing </w:t>
      </w:r>
      <w:proofErr w:type="spellStart"/>
      <w:r w:rsidR="0011067B" w:rsidRPr="00D24107">
        <w:rPr>
          <w:color w:val="000000" w:themeColor="text1"/>
        </w:rPr>
        <w:t>Jupyter</w:t>
      </w:r>
      <w:proofErr w:type="spellEnd"/>
      <w:r w:rsidR="0011067B" w:rsidRPr="00D24107">
        <w:rPr>
          <w:color w:val="000000" w:themeColor="text1"/>
        </w:rPr>
        <w:t xml:space="preserve"> we need to ensure that we have latest version of pip.</w:t>
      </w:r>
    </w:p>
    <w:p w:rsidR="0011067B" w:rsidRPr="00D24107" w:rsidRDefault="007A69B9" w:rsidP="00D24107">
      <w:pPr>
        <w:pStyle w:val="NormalWeb"/>
        <w:shd w:val="clear" w:color="auto" w:fill="FFFFFF"/>
        <w:spacing w:before="0" w:line="360" w:lineRule="auto"/>
        <w:jc w:val="both"/>
        <w:rPr>
          <w:b/>
          <w:color w:val="000000" w:themeColor="text1"/>
          <w:sz w:val="32"/>
          <w:szCs w:val="32"/>
        </w:rPr>
      </w:pPr>
      <w:r>
        <w:rPr>
          <w:b/>
          <w:color w:val="000000" w:themeColor="text1"/>
          <w:sz w:val="32"/>
          <w:szCs w:val="32"/>
        </w:rPr>
        <w:t>3</w:t>
      </w:r>
      <w:r w:rsidR="0011067B" w:rsidRPr="00D24107">
        <w:rPr>
          <w:b/>
          <w:color w:val="000000" w:themeColor="text1"/>
          <w:sz w:val="32"/>
          <w:szCs w:val="32"/>
        </w:rPr>
        <w:t>.2 Flask</w:t>
      </w:r>
    </w:p>
    <w:p w:rsidR="0011067B" w:rsidRPr="00D24107" w:rsidRDefault="0011067B" w:rsidP="00D24107">
      <w:pPr>
        <w:suppressAutoHyphens w:val="0"/>
        <w:spacing w:line="360" w:lineRule="auto"/>
        <w:jc w:val="both"/>
        <w:rPr>
          <w:color w:val="000000" w:themeColor="text1"/>
        </w:rPr>
      </w:pPr>
      <w:r w:rsidRPr="00D24107">
        <w:rPr>
          <w:color w:val="000000" w:themeColor="text1"/>
        </w:rPr>
        <w:t xml:space="preserve">Flask is a micro web framework written in Python. It is classified as a micro 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w:t>
      </w:r>
      <w:proofErr w:type="spellStart"/>
      <w:r w:rsidRPr="00D24107">
        <w:rPr>
          <w:color w:val="000000" w:themeColor="text1"/>
        </w:rPr>
        <w:t>mappers</w:t>
      </w:r>
      <w:proofErr w:type="spellEnd"/>
      <w:r w:rsidRPr="00D24107">
        <w:rPr>
          <w:color w:val="000000" w:themeColor="text1"/>
        </w:rPr>
        <w:t xml:space="preserve">, </w:t>
      </w:r>
      <w:r w:rsidRPr="00D24107">
        <w:rPr>
          <w:color w:val="000000" w:themeColor="text1"/>
        </w:rPr>
        <w:lastRenderedPageBreak/>
        <w:t xml:space="preserve">form validation, </w:t>
      </w:r>
      <w:proofErr w:type="gramStart"/>
      <w:r w:rsidRPr="00D24107">
        <w:rPr>
          <w:color w:val="000000" w:themeColor="text1"/>
        </w:rPr>
        <w:t>upload</w:t>
      </w:r>
      <w:proofErr w:type="gramEnd"/>
      <w:r w:rsidRPr="00D24107">
        <w:rPr>
          <w:color w:val="000000" w:themeColor="text1"/>
        </w:rPr>
        <w:t xml:space="preserve"> handling, various open authentication technologies and several common framework related tools. Extensions are updated far more frequently than the core Flask program.</w:t>
      </w:r>
    </w:p>
    <w:p w:rsidR="00562C99" w:rsidRPr="00D24107" w:rsidRDefault="00562C99" w:rsidP="00D24107">
      <w:pPr>
        <w:suppressAutoHyphens w:val="0"/>
        <w:spacing w:line="360" w:lineRule="auto"/>
        <w:jc w:val="both"/>
        <w:rPr>
          <w:color w:val="000000" w:themeColor="text1"/>
          <w:sz w:val="28"/>
          <w:szCs w:val="28"/>
        </w:rPr>
      </w:pPr>
      <w:r w:rsidRPr="00D24107">
        <w:rPr>
          <w:color w:val="000000" w:themeColor="text1"/>
        </w:rPr>
        <w:t>To install flask firstly we need to do some certain steps:</w:t>
      </w:r>
    </w:p>
    <w:p w:rsidR="00562C99" w:rsidRPr="00D24107" w:rsidRDefault="00562C99" w:rsidP="00D24107">
      <w:pPr>
        <w:pStyle w:val="ListParagraph"/>
        <w:numPr>
          <w:ilvl w:val="0"/>
          <w:numId w:val="21"/>
        </w:numPr>
        <w:suppressAutoHyphens w:val="0"/>
        <w:spacing w:line="360" w:lineRule="auto"/>
        <w:jc w:val="both"/>
        <w:rPr>
          <w:color w:val="000000" w:themeColor="text1"/>
        </w:rPr>
      </w:pPr>
      <w:r w:rsidRPr="00D24107">
        <w:rPr>
          <w:color w:val="000000" w:themeColor="text1"/>
        </w:rPr>
        <w:t>Make a Virtual Environment</w:t>
      </w:r>
    </w:p>
    <w:p w:rsidR="00562C99" w:rsidRPr="00D24107" w:rsidRDefault="00562C99" w:rsidP="00D24107">
      <w:pPr>
        <w:pStyle w:val="ListParagraph"/>
        <w:suppressAutoHyphens w:val="0"/>
        <w:spacing w:line="360" w:lineRule="auto"/>
        <w:jc w:val="both"/>
        <w:rPr>
          <w:color w:val="000000" w:themeColor="text1"/>
        </w:rPr>
      </w:pPr>
      <w:proofErr w:type="gramStart"/>
      <w:r w:rsidRPr="00D24107">
        <w:rPr>
          <w:color w:val="000000" w:themeColor="text1"/>
        </w:rPr>
        <w:t>Pip</w:t>
      </w:r>
      <w:r w:rsidR="006B3887" w:rsidRPr="00D24107">
        <w:rPr>
          <w:color w:val="000000" w:themeColor="text1"/>
        </w:rPr>
        <w:t xml:space="preserve"> </w:t>
      </w:r>
      <w:r w:rsidRPr="00D24107">
        <w:rPr>
          <w:color w:val="000000" w:themeColor="text1"/>
        </w:rPr>
        <w:t>install</w:t>
      </w:r>
      <w:proofErr w:type="gramEnd"/>
      <w:r w:rsidRPr="00D24107">
        <w:rPr>
          <w:color w:val="000000" w:themeColor="text1"/>
        </w:rPr>
        <w:t xml:space="preserve"> </w:t>
      </w:r>
      <w:proofErr w:type="spellStart"/>
      <w:r w:rsidRPr="00D24107">
        <w:rPr>
          <w:color w:val="000000" w:themeColor="text1"/>
        </w:rPr>
        <w:t>virtualenv</w:t>
      </w:r>
      <w:proofErr w:type="spellEnd"/>
    </w:p>
    <w:p w:rsidR="00562C99" w:rsidRPr="00D24107" w:rsidRDefault="00562C99" w:rsidP="00D24107">
      <w:pPr>
        <w:pStyle w:val="ListParagraph"/>
        <w:numPr>
          <w:ilvl w:val="0"/>
          <w:numId w:val="21"/>
        </w:numPr>
        <w:suppressAutoHyphens w:val="0"/>
        <w:spacing w:line="360" w:lineRule="auto"/>
        <w:jc w:val="both"/>
        <w:rPr>
          <w:color w:val="000000" w:themeColor="text1"/>
        </w:rPr>
      </w:pPr>
      <w:r w:rsidRPr="00D24107">
        <w:rPr>
          <w:color w:val="000000" w:themeColor="text1"/>
        </w:rPr>
        <w:t>Connect our project with our environment</w:t>
      </w:r>
    </w:p>
    <w:p w:rsidR="00562C99" w:rsidRPr="00D24107" w:rsidRDefault="00562C99" w:rsidP="00D24107">
      <w:pPr>
        <w:pStyle w:val="ListParagraph"/>
        <w:suppressAutoHyphens w:val="0"/>
        <w:spacing w:line="360" w:lineRule="auto"/>
        <w:jc w:val="both"/>
        <w:rPr>
          <w:color w:val="000000" w:themeColor="text1"/>
        </w:rPr>
      </w:pPr>
      <w:proofErr w:type="spellStart"/>
      <w:proofErr w:type="gramStart"/>
      <w:r w:rsidRPr="00D24107">
        <w:rPr>
          <w:color w:val="000000" w:themeColor="text1"/>
        </w:rPr>
        <w:t>mkdir</w:t>
      </w:r>
      <w:proofErr w:type="spellEnd"/>
      <w:proofErr w:type="gramEnd"/>
      <w:r w:rsidRPr="00D24107">
        <w:rPr>
          <w:color w:val="000000" w:themeColor="text1"/>
        </w:rPr>
        <w:t xml:space="preserve"> </w:t>
      </w:r>
      <w:proofErr w:type="spellStart"/>
      <w:r w:rsidRPr="00D24107">
        <w:rPr>
          <w:color w:val="000000" w:themeColor="text1"/>
        </w:rPr>
        <w:t>myproject</w:t>
      </w:r>
      <w:proofErr w:type="spellEnd"/>
    </w:p>
    <w:p w:rsidR="00562C99" w:rsidRPr="00D24107" w:rsidRDefault="00562C99" w:rsidP="00D24107">
      <w:pPr>
        <w:pStyle w:val="ListParagraph"/>
        <w:numPr>
          <w:ilvl w:val="0"/>
          <w:numId w:val="21"/>
        </w:numPr>
        <w:suppressAutoHyphens w:val="0"/>
        <w:spacing w:line="360" w:lineRule="auto"/>
        <w:jc w:val="both"/>
        <w:rPr>
          <w:color w:val="000000" w:themeColor="text1"/>
        </w:rPr>
      </w:pPr>
      <w:r w:rsidRPr="00D24107">
        <w:rPr>
          <w:color w:val="000000" w:themeColor="text1"/>
        </w:rPr>
        <w:t>Set project directory</w:t>
      </w:r>
    </w:p>
    <w:p w:rsidR="00562C99" w:rsidRPr="00D24107" w:rsidRDefault="00562C99" w:rsidP="00D24107">
      <w:pPr>
        <w:pStyle w:val="ListParagraph"/>
        <w:suppressAutoHyphens w:val="0"/>
        <w:spacing w:line="360" w:lineRule="auto"/>
        <w:jc w:val="both"/>
        <w:rPr>
          <w:color w:val="000000" w:themeColor="text1"/>
        </w:rPr>
      </w:pPr>
      <w:proofErr w:type="spellStart"/>
      <w:proofErr w:type="gramStart"/>
      <w:r w:rsidRPr="00D24107">
        <w:rPr>
          <w:color w:val="000000" w:themeColor="text1"/>
        </w:rPr>
        <w:t>cd</w:t>
      </w:r>
      <w:proofErr w:type="spellEnd"/>
      <w:proofErr w:type="gramEnd"/>
      <w:r w:rsidRPr="00D24107">
        <w:rPr>
          <w:color w:val="000000" w:themeColor="text1"/>
        </w:rPr>
        <w:t xml:space="preserve"> </w:t>
      </w:r>
      <w:proofErr w:type="spellStart"/>
      <w:r w:rsidRPr="00D24107">
        <w:rPr>
          <w:color w:val="000000" w:themeColor="text1"/>
        </w:rPr>
        <w:t>myproject</w:t>
      </w:r>
      <w:proofErr w:type="spellEnd"/>
    </w:p>
    <w:p w:rsidR="00562C99" w:rsidRPr="00D24107" w:rsidRDefault="00562C99" w:rsidP="00D24107">
      <w:pPr>
        <w:pStyle w:val="ListParagraph"/>
        <w:numPr>
          <w:ilvl w:val="0"/>
          <w:numId w:val="21"/>
        </w:numPr>
        <w:suppressAutoHyphens w:val="0"/>
        <w:spacing w:line="360" w:lineRule="auto"/>
        <w:jc w:val="both"/>
        <w:rPr>
          <w:color w:val="000000" w:themeColor="text1"/>
        </w:rPr>
      </w:pPr>
      <w:r w:rsidRPr="00D24107">
        <w:rPr>
          <w:color w:val="000000" w:themeColor="text1"/>
        </w:rPr>
        <w:t>Install flask</w:t>
      </w:r>
    </w:p>
    <w:p w:rsidR="00246555" w:rsidRPr="0014029B" w:rsidRDefault="00562C99" w:rsidP="0014029B">
      <w:pPr>
        <w:suppressAutoHyphens w:val="0"/>
        <w:spacing w:line="360" w:lineRule="auto"/>
        <w:ind w:left="360" w:firstLine="360"/>
        <w:jc w:val="both"/>
        <w:rPr>
          <w:color w:val="000000" w:themeColor="text1"/>
        </w:rPr>
      </w:pPr>
      <w:r w:rsidRPr="0014029B">
        <w:rPr>
          <w:color w:val="000000" w:themeColor="text1"/>
          <w:highlight w:val="yellow"/>
        </w:rPr>
        <w:t>Pip install flask</w:t>
      </w:r>
    </w:p>
    <w:p w:rsidR="00562C99" w:rsidRPr="00D24107" w:rsidRDefault="00562C99" w:rsidP="00D24107">
      <w:pPr>
        <w:suppressAutoHyphens w:val="0"/>
        <w:spacing w:line="360" w:lineRule="auto"/>
        <w:jc w:val="both"/>
        <w:rPr>
          <w:color w:val="000000" w:themeColor="text1"/>
        </w:rPr>
      </w:pPr>
      <w:r w:rsidRPr="00D24107">
        <w:rPr>
          <w:color w:val="000000" w:themeColor="text1"/>
        </w:rPr>
        <w:t>After installing the flask then we need to install certain libraries.</w:t>
      </w:r>
    </w:p>
    <w:p w:rsidR="00D24107" w:rsidRPr="00D24107" w:rsidRDefault="00D24107" w:rsidP="00D24107">
      <w:pPr>
        <w:suppressAutoHyphens w:val="0"/>
        <w:spacing w:line="360" w:lineRule="auto"/>
        <w:jc w:val="both"/>
        <w:rPr>
          <w:color w:val="000000" w:themeColor="text1"/>
        </w:rPr>
      </w:pPr>
    </w:p>
    <w:p w:rsidR="00562C99" w:rsidRPr="00D24107" w:rsidRDefault="007A69B9" w:rsidP="00D24107">
      <w:pPr>
        <w:suppressAutoHyphens w:val="0"/>
        <w:spacing w:line="360" w:lineRule="auto"/>
        <w:jc w:val="both"/>
        <w:rPr>
          <w:b/>
          <w:color w:val="000000" w:themeColor="text1"/>
          <w:sz w:val="28"/>
          <w:szCs w:val="28"/>
        </w:rPr>
      </w:pPr>
      <w:r>
        <w:rPr>
          <w:b/>
          <w:color w:val="000000" w:themeColor="text1"/>
          <w:sz w:val="28"/>
          <w:szCs w:val="28"/>
        </w:rPr>
        <w:t>3</w:t>
      </w:r>
      <w:r w:rsidR="00562C99" w:rsidRPr="00D24107">
        <w:rPr>
          <w:b/>
          <w:color w:val="000000" w:themeColor="text1"/>
          <w:sz w:val="28"/>
          <w:szCs w:val="28"/>
        </w:rPr>
        <w:t xml:space="preserve">.2.1 </w:t>
      </w:r>
      <w:r w:rsidR="006B3887" w:rsidRPr="00D24107">
        <w:rPr>
          <w:b/>
          <w:color w:val="000000" w:themeColor="text1"/>
          <w:sz w:val="28"/>
          <w:szCs w:val="28"/>
        </w:rPr>
        <w:t>Pandas</w:t>
      </w:r>
    </w:p>
    <w:p w:rsidR="00D24107" w:rsidRPr="00D24107" w:rsidRDefault="00A82233" w:rsidP="00D24107">
      <w:pPr>
        <w:suppressAutoHyphens w:val="0"/>
        <w:spacing w:line="360" w:lineRule="auto"/>
        <w:jc w:val="both"/>
        <w:rPr>
          <w:color w:val="000000" w:themeColor="text1"/>
          <w:shd w:val="clear" w:color="auto" w:fill="FDFDFD"/>
        </w:rPr>
      </w:pPr>
      <w:r w:rsidRPr="00D24107">
        <w:rPr>
          <w:rStyle w:val="Strong"/>
          <w:b w:val="0"/>
          <w:color w:val="000000" w:themeColor="text1"/>
          <w:shd w:val="clear" w:color="auto" w:fill="FDFDFD"/>
        </w:rPr>
        <w:t>P</w:t>
      </w:r>
      <w:r w:rsidR="00FB1875" w:rsidRPr="00D24107">
        <w:rPr>
          <w:rStyle w:val="Strong"/>
          <w:b w:val="0"/>
          <w:color w:val="000000" w:themeColor="text1"/>
          <w:shd w:val="clear" w:color="auto" w:fill="FDFDFD"/>
        </w:rPr>
        <w:t>andas</w:t>
      </w:r>
      <w:r w:rsidR="00FB1875" w:rsidRPr="00D24107">
        <w:rPr>
          <w:color w:val="000000" w:themeColor="text1"/>
          <w:shd w:val="clear" w:color="auto" w:fill="FDFDFD"/>
        </w:rPr>
        <w:t> is a Python package providing fast, flexible, and expressive data structures designed to make working with structured (tabular, multidimensional, potentially heterogeneous) and time series data both easy and intuitive. It aims to be the fundamental high-level building block for doing practical, </w:t>
      </w:r>
      <w:r w:rsidR="00FB1875" w:rsidRPr="00D24107">
        <w:rPr>
          <w:rStyle w:val="Strong"/>
          <w:b w:val="0"/>
          <w:color w:val="000000" w:themeColor="text1"/>
          <w:shd w:val="clear" w:color="auto" w:fill="FDFDFD"/>
        </w:rPr>
        <w:t>real world</w:t>
      </w:r>
      <w:r w:rsidR="00FB1875" w:rsidRPr="00D24107">
        <w:rPr>
          <w:color w:val="000000" w:themeColor="text1"/>
          <w:shd w:val="clear" w:color="auto" w:fill="FDFDFD"/>
        </w:rPr>
        <w:t> data analysis in Python. Additionally, it has the broader goal of becoming </w:t>
      </w:r>
      <w:r w:rsidR="00FB1875" w:rsidRPr="00D24107">
        <w:rPr>
          <w:rStyle w:val="Strong"/>
          <w:b w:val="0"/>
          <w:color w:val="000000" w:themeColor="text1"/>
          <w:shd w:val="clear" w:color="auto" w:fill="FDFDFD"/>
        </w:rPr>
        <w:t>the most powerful and flexible open source data analysis / manipulation tool available in any language</w:t>
      </w:r>
      <w:r w:rsidR="00FB1875" w:rsidRPr="00D24107">
        <w:rPr>
          <w:color w:val="000000" w:themeColor="text1"/>
          <w:shd w:val="clear" w:color="auto" w:fill="FDFDFD"/>
        </w:rPr>
        <w:t>.</w:t>
      </w:r>
    </w:p>
    <w:p w:rsidR="00D24107" w:rsidRPr="00D24107" w:rsidRDefault="00D24107" w:rsidP="00D24107">
      <w:pPr>
        <w:suppressAutoHyphens w:val="0"/>
        <w:spacing w:line="360" w:lineRule="auto"/>
        <w:jc w:val="both"/>
        <w:rPr>
          <w:color w:val="000000" w:themeColor="text1"/>
          <w:shd w:val="clear" w:color="auto" w:fill="FDFDFD"/>
        </w:rPr>
      </w:pPr>
    </w:p>
    <w:p w:rsidR="00D24107" w:rsidRPr="00D24107" w:rsidRDefault="007A69B9" w:rsidP="00D24107">
      <w:pPr>
        <w:suppressAutoHyphens w:val="0"/>
        <w:spacing w:line="360" w:lineRule="auto"/>
        <w:jc w:val="both"/>
        <w:rPr>
          <w:color w:val="000000" w:themeColor="text1"/>
          <w:shd w:val="clear" w:color="auto" w:fill="FDFDFD"/>
        </w:rPr>
      </w:pPr>
      <w:r>
        <w:rPr>
          <w:b/>
          <w:color w:val="000000" w:themeColor="text1"/>
          <w:sz w:val="28"/>
          <w:szCs w:val="28"/>
          <w:shd w:val="clear" w:color="auto" w:fill="FDFDFD"/>
        </w:rPr>
        <w:t>3</w:t>
      </w:r>
      <w:r w:rsidR="00D24107" w:rsidRPr="00D24107">
        <w:rPr>
          <w:b/>
          <w:color w:val="000000" w:themeColor="text1"/>
          <w:sz w:val="28"/>
          <w:szCs w:val="28"/>
          <w:shd w:val="clear" w:color="auto" w:fill="FDFDFD"/>
        </w:rPr>
        <w:t xml:space="preserve">.2.2 </w:t>
      </w:r>
      <w:proofErr w:type="spellStart"/>
      <w:r w:rsidR="00D24107" w:rsidRPr="00D24107">
        <w:rPr>
          <w:b/>
          <w:color w:val="000000" w:themeColor="text1"/>
          <w:sz w:val="28"/>
          <w:szCs w:val="28"/>
          <w:shd w:val="clear" w:color="auto" w:fill="FDFDFD"/>
        </w:rPr>
        <w:t>NumPy</w:t>
      </w:r>
      <w:proofErr w:type="spellEnd"/>
    </w:p>
    <w:p w:rsidR="00A82233" w:rsidRPr="00A82233" w:rsidRDefault="00A82233" w:rsidP="00D24107">
      <w:pPr>
        <w:shd w:val="clear" w:color="auto" w:fill="FFFFFF"/>
        <w:suppressAutoHyphens w:val="0"/>
        <w:spacing w:after="157" w:line="360" w:lineRule="auto"/>
        <w:jc w:val="both"/>
        <w:rPr>
          <w:color w:val="000000" w:themeColor="text1"/>
          <w:lang w:eastAsia="en-US"/>
        </w:rPr>
      </w:pPr>
      <w:proofErr w:type="spellStart"/>
      <w:r w:rsidRPr="00A82233">
        <w:rPr>
          <w:color w:val="000000" w:themeColor="text1"/>
          <w:lang w:eastAsia="en-US"/>
        </w:rPr>
        <w:t>NumPy</w:t>
      </w:r>
      <w:proofErr w:type="spellEnd"/>
      <w:r w:rsidRPr="00A82233">
        <w:rPr>
          <w:color w:val="000000" w:themeColor="text1"/>
          <w:lang w:eastAsia="en-US"/>
        </w:rPr>
        <w:t xml:space="preserve"> is the fundamental package for scientific computing with Python. It contains among other things:</w:t>
      </w:r>
    </w:p>
    <w:p w:rsidR="00A82233" w:rsidRPr="00A82233" w:rsidRDefault="00A82233" w:rsidP="00D24107">
      <w:pPr>
        <w:numPr>
          <w:ilvl w:val="0"/>
          <w:numId w:val="22"/>
        </w:numPr>
        <w:shd w:val="clear" w:color="auto" w:fill="FFFFFF"/>
        <w:suppressAutoHyphens w:val="0"/>
        <w:spacing w:line="360" w:lineRule="auto"/>
        <w:ind w:left="414"/>
        <w:jc w:val="both"/>
        <w:rPr>
          <w:color w:val="000000" w:themeColor="text1"/>
          <w:lang w:eastAsia="en-US"/>
        </w:rPr>
      </w:pPr>
      <w:r w:rsidRPr="00A82233">
        <w:rPr>
          <w:color w:val="000000" w:themeColor="text1"/>
          <w:lang w:eastAsia="en-US"/>
        </w:rPr>
        <w:t>a powerful N-dimensional array object</w:t>
      </w:r>
    </w:p>
    <w:p w:rsidR="00A82233" w:rsidRPr="00A82233" w:rsidRDefault="00A82233" w:rsidP="00D24107">
      <w:pPr>
        <w:numPr>
          <w:ilvl w:val="0"/>
          <w:numId w:val="22"/>
        </w:numPr>
        <w:shd w:val="clear" w:color="auto" w:fill="FFFFFF"/>
        <w:suppressAutoHyphens w:val="0"/>
        <w:spacing w:line="360" w:lineRule="auto"/>
        <w:ind w:left="414"/>
        <w:jc w:val="both"/>
        <w:rPr>
          <w:color w:val="000000" w:themeColor="text1"/>
          <w:lang w:eastAsia="en-US"/>
        </w:rPr>
      </w:pPr>
      <w:r w:rsidRPr="00A82233">
        <w:rPr>
          <w:color w:val="000000" w:themeColor="text1"/>
          <w:lang w:eastAsia="en-US"/>
        </w:rPr>
        <w:t>sophisticated (broadcasting) functions</w:t>
      </w:r>
    </w:p>
    <w:p w:rsidR="00A82233" w:rsidRPr="00A82233" w:rsidRDefault="00A82233" w:rsidP="00D24107">
      <w:pPr>
        <w:numPr>
          <w:ilvl w:val="0"/>
          <w:numId w:val="22"/>
        </w:numPr>
        <w:shd w:val="clear" w:color="auto" w:fill="FFFFFF"/>
        <w:suppressAutoHyphens w:val="0"/>
        <w:spacing w:line="360" w:lineRule="auto"/>
        <w:ind w:left="414"/>
        <w:jc w:val="both"/>
        <w:rPr>
          <w:color w:val="000000" w:themeColor="text1"/>
          <w:lang w:eastAsia="en-US"/>
        </w:rPr>
      </w:pPr>
      <w:r w:rsidRPr="00A82233">
        <w:rPr>
          <w:color w:val="000000" w:themeColor="text1"/>
          <w:lang w:eastAsia="en-US"/>
        </w:rPr>
        <w:t>tools for integrating C/C++ and Fortran code</w:t>
      </w:r>
    </w:p>
    <w:p w:rsidR="00A82233" w:rsidRPr="00A82233" w:rsidRDefault="00A82233" w:rsidP="00D24107">
      <w:pPr>
        <w:numPr>
          <w:ilvl w:val="0"/>
          <w:numId w:val="22"/>
        </w:numPr>
        <w:shd w:val="clear" w:color="auto" w:fill="FFFFFF"/>
        <w:suppressAutoHyphens w:val="0"/>
        <w:spacing w:line="360" w:lineRule="auto"/>
        <w:ind w:left="414"/>
        <w:jc w:val="both"/>
        <w:rPr>
          <w:color w:val="000000" w:themeColor="text1"/>
          <w:lang w:eastAsia="en-US"/>
        </w:rPr>
      </w:pPr>
      <w:r w:rsidRPr="00A82233">
        <w:rPr>
          <w:color w:val="000000" w:themeColor="text1"/>
          <w:lang w:eastAsia="en-US"/>
        </w:rPr>
        <w:t>useful linear algebra, Fourier transform, and random number capabilities</w:t>
      </w:r>
    </w:p>
    <w:p w:rsidR="00D24107" w:rsidRPr="00D24107" w:rsidRDefault="00A82233" w:rsidP="00D24107">
      <w:pPr>
        <w:shd w:val="clear" w:color="auto" w:fill="FFFFFF"/>
        <w:suppressAutoHyphens w:val="0"/>
        <w:spacing w:after="157" w:line="360" w:lineRule="auto"/>
        <w:jc w:val="both"/>
        <w:rPr>
          <w:color w:val="000000" w:themeColor="text1"/>
          <w:lang w:eastAsia="en-US"/>
        </w:rPr>
      </w:pPr>
      <w:r w:rsidRPr="00A82233">
        <w:rPr>
          <w:color w:val="000000" w:themeColor="text1"/>
          <w:lang w:eastAsia="en-US"/>
        </w:rPr>
        <w:lastRenderedPageBreak/>
        <w:t xml:space="preserve">Besides its obvious scientific uses, </w:t>
      </w:r>
      <w:proofErr w:type="spellStart"/>
      <w:r w:rsidRPr="00A82233">
        <w:rPr>
          <w:color w:val="000000" w:themeColor="text1"/>
          <w:lang w:eastAsia="en-US"/>
        </w:rPr>
        <w:t>NumPy</w:t>
      </w:r>
      <w:proofErr w:type="spellEnd"/>
      <w:r w:rsidRPr="00A82233">
        <w:rPr>
          <w:color w:val="000000" w:themeColor="text1"/>
          <w:lang w:eastAsia="en-US"/>
        </w:rPr>
        <w:t xml:space="preserve"> can also be used as an efficient multi-dimensional container of generic data. Arbitrary data-types can be defined. This allows </w:t>
      </w:r>
      <w:proofErr w:type="spellStart"/>
      <w:r w:rsidRPr="00A82233">
        <w:rPr>
          <w:color w:val="000000" w:themeColor="text1"/>
          <w:lang w:eastAsia="en-US"/>
        </w:rPr>
        <w:t>NumPy</w:t>
      </w:r>
      <w:proofErr w:type="spellEnd"/>
      <w:r w:rsidRPr="00A82233">
        <w:rPr>
          <w:color w:val="000000" w:themeColor="text1"/>
          <w:lang w:eastAsia="en-US"/>
        </w:rPr>
        <w:t xml:space="preserve"> to seamlessly and speedily integrate with a wide variety of databases.</w:t>
      </w:r>
    </w:p>
    <w:p w:rsidR="00A82233" w:rsidRPr="00D24107" w:rsidRDefault="007A69B9" w:rsidP="00D24107">
      <w:pPr>
        <w:shd w:val="clear" w:color="auto" w:fill="FFFFFF"/>
        <w:suppressAutoHyphens w:val="0"/>
        <w:spacing w:after="157" w:line="360" w:lineRule="auto"/>
        <w:jc w:val="both"/>
        <w:rPr>
          <w:color w:val="000000" w:themeColor="text1"/>
          <w:lang w:eastAsia="en-US"/>
        </w:rPr>
      </w:pPr>
      <w:r>
        <w:rPr>
          <w:b/>
          <w:color w:val="000000" w:themeColor="text1"/>
          <w:sz w:val="28"/>
          <w:szCs w:val="28"/>
        </w:rPr>
        <w:t>3</w:t>
      </w:r>
      <w:r w:rsidR="00D24107" w:rsidRPr="00D24107">
        <w:rPr>
          <w:b/>
          <w:color w:val="000000" w:themeColor="text1"/>
          <w:sz w:val="28"/>
          <w:szCs w:val="28"/>
        </w:rPr>
        <w:t xml:space="preserve">.2.3 </w:t>
      </w:r>
      <w:proofErr w:type="spellStart"/>
      <w:r w:rsidR="00D24107" w:rsidRPr="00D24107">
        <w:rPr>
          <w:b/>
          <w:color w:val="000000" w:themeColor="text1"/>
          <w:sz w:val="28"/>
          <w:szCs w:val="28"/>
        </w:rPr>
        <w:t>Sklearn</w:t>
      </w:r>
      <w:proofErr w:type="spellEnd"/>
    </w:p>
    <w:p w:rsidR="00A82233" w:rsidRPr="004B6DDA" w:rsidRDefault="00D24107" w:rsidP="00D24107">
      <w:pPr>
        <w:pStyle w:val="NormalWeb"/>
        <w:shd w:val="clear" w:color="auto" w:fill="FFFFFF"/>
        <w:spacing w:before="0" w:after="0" w:line="360" w:lineRule="auto"/>
        <w:jc w:val="both"/>
        <w:textAlignment w:val="baseline"/>
        <w:rPr>
          <w:color w:val="000000" w:themeColor="text1"/>
        </w:rPr>
      </w:pPr>
      <w:proofErr w:type="spellStart"/>
      <w:r w:rsidRPr="004B6DDA">
        <w:rPr>
          <w:color w:val="000000" w:themeColor="text1"/>
        </w:rPr>
        <w:t>Scikit</w:t>
      </w:r>
      <w:proofErr w:type="spellEnd"/>
      <w:r w:rsidRPr="004B6DDA">
        <w:rPr>
          <w:color w:val="000000" w:themeColor="text1"/>
        </w:rPr>
        <w:t xml:space="preserve">-learn </w:t>
      </w:r>
      <w:r w:rsidR="00A82233" w:rsidRPr="004B6DDA">
        <w:rPr>
          <w:color w:val="000000" w:themeColor="text1"/>
        </w:rPr>
        <w:t>is an open source Python library that implements a range of machine learning, pre-processing, cross-validation and visualization algorithms using a unified interface.</w:t>
      </w:r>
    </w:p>
    <w:p w:rsidR="00A82233" w:rsidRPr="004B6DDA" w:rsidRDefault="00A82233" w:rsidP="00D24107">
      <w:pPr>
        <w:pStyle w:val="NormalWeb"/>
        <w:shd w:val="clear" w:color="auto" w:fill="FFFFFF"/>
        <w:spacing w:before="0" w:after="0" w:line="360" w:lineRule="auto"/>
        <w:jc w:val="both"/>
        <w:textAlignment w:val="baseline"/>
        <w:rPr>
          <w:color w:val="000000" w:themeColor="text1"/>
        </w:rPr>
      </w:pPr>
      <w:r w:rsidRPr="004B6DDA">
        <w:rPr>
          <w:rStyle w:val="Strong"/>
          <w:color w:val="000000" w:themeColor="text1"/>
          <w:bdr w:val="none" w:sz="0" w:space="0" w:color="auto" w:frame="1"/>
        </w:rPr>
        <w:t xml:space="preserve">Important features of </w:t>
      </w:r>
      <w:proofErr w:type="spellStart"/>
      <w:r w:rsidRPr="004B6DDA">
        <w:rPr>
          <w:rStyle w:val="Strong"/>
          <w:color w:val="000000" w:themeColor="text1"/>
          <w:bdr w:val="none" w:sz="0" w:space="0" w:color="auto" w:frame="1"/>
        </w:rPr>
        <w:t>scikit</w:t>
      </w:r>
      <w:proofErr w:type="spellEnd"/>
      <w:r w:rsidRPr="004B6DDA">
        <w:rPr>
          <w:rStyle w:val="Strong"/>
          <w:color w:val="000000" w:themeColor="text1"/>
          <w:bdr w:val="none" w:sz="0" w:space="0" w:color="auto" w:frame="1"/>
        </w:rPr>
        <w:t>-learn:</w:t>
      </w:r>
    </w:p>
    <w:p w:rsidR="00A82233" w:rsidRPr="004B6DDA" w:rsidRDefault="00A82233" w:rsidP="00D24107">
      <w:pPr>
        <w:numPr>
          <w:ilvl w:val="0"/>
          <w:numId w:val="23"/>
        </w:numPr>
        <w:shd w:val="clear" w:color="auto" w:fill="FFFFFF"/>
        <w:suppressAutoHyphens w:val="0"/>
        <w:spacing w:line="360" w:lineRule="auto"/>
        <w:ind w:left="596"/>
        <w:jc w:val="both"/>
        <w:textAlignment w:val="baseline"/>
        <w:rPr>
          <w:color w:val="000000" w:themeColor="text1"/>
        </w:rPr>
      </w:pPr>
      <w:r w:rsidRPr="004B6DDA">
        <w:rPr>
          <w:color w:val="000000" w:themeColor="text1"/>
        </w:rPr>
        <w:t>Simple and efficient tools for data mining and data analysis. It features various classification, regression and clustering algorithms including support vector machines, random forests, gradient boosting, k-means, etc.</w:t>
      </w:r>
    </w:p>
    <w:p w:rsidR="00A82233" w:rsidRPr="004B6DDA" w:rsidRDefault="00A82233" w:rsidP="00D24107">
      <w:pPr>
        <w:numPr>
          <w:ilvl w:val="0"/>
          <w:numId w:val="23"/>
        </w:numPr>
        <w:shd w:val="clear" w:color="auto" w:fill="FFFFFF"/>
        <w:suppressAutoHyphens w:val="0"/>
        <w:spacing w:line="360" w:lineRule="auto"/>
        <w:ind w:left="596"/>
        <w:jc w:val="both"/>
        <w:textAlignment w:val="baseline"/>
        <w:rPr>
          <w:color w:val="000000" w:themeColor="text1"/>
        </w:rPr>
      </w:pPr>
      <w:r w:rsidRPr="004B6DDA">
        <w:rPr>
          <w:color w:val="000000" w:themeColor="text1"/>
        </w:rPr>
        <w:t>Accessible to everybody and reusable in various contexts.</w:t>
      </w:r>
    </w:p>
    <w:p w:rsidR="00A82233" w:rsidRPr="004B6DDA" w:rsidRDefault="00A82233" w:rsidP="00D24107">
      <w:pPr>
        <w:numPr>
          <w:ilvl w:val="0"/>
          <w:numId w:val="23"/>
        </w:numPr>
        <w:shd w:val="clear" w:color="auto" w:fill="FFFFFF"/>
        <w:suppressAutoHyphens w:val="0"/>
        <w:spacing w:line="360" w:lineRule="auto"/>
        <w:ind w:left="596"/>
        <w:jc w:val="both"/>
        <w:textAlignment w:val="baseline"/>
        <w:rPr>
          <w:color w:val="000000" w:themeColor="text1"/>
        </w:rPr>
      </w:pPr>
      <w:r w:rsidRPr="004B6DDA">
        <w:rPr>
          <w:color w:val="000000" w:themeColor="text1"/>
        </w:rPr>
        <w:t xml:space="preserve">Built on the top of </w:t>
      </w:r>
      <w:proofErr w:type="spellStart"/>
      <w:r w:rsidRPr="004B6DDA">
        <w:rPr>
          <w:color w:val="000000" w:themeColor="text1"/>
        </w:rPr>
        <w:t>NumPy</w:t>
      </w:r>
      <w:proofErr w:type="spellEnd"/>
      <w:r w:rsidRPr="004B6DDA">
        <w:rPr>
          <w:color w:val="000000" w:themeColor="text1"/>
        </w:rPr>
        <w:t xml:space="preserve">, </w:t>
      </w:r>
      <w:proofErr w:type="spellStart"/>
      <w:r w:rsidRPr="004B6DDA">
        <w:rPr>
          <w:color w:val="000000" w:themeColor="text1"/>
        </w:rPr>
        <w:t>SciPy</w:t>
      </w:r>
      <w:proofErr w:type="spellEnd"/>
      <w:r w:rsidRPr="004B6DDA">
        <w:rPr>
          <w:color w:val="000000" w:themeColor="text1"/>
        </w:rPr>
        <w:t xml:space="preserve">, and </w:t>
      </w:r>
      <w:proofErr w:type="spellStart"/>
      <w:r w:rsidRPr="004B6DDA">
        <w:rPr>
          <w:color w:val="000000" w:themeColor="text1"/>
        </w:rPr>
        <w:t>matplotlib</w:t>
      </w:r>
      <w:proofErr w:type="spellEnd"/>
      <w:r w:rsidRPr="004B6DDA">
        <w:rPr>
          <w:color w:val="000000" w:themeColor="text1"/>
        </w:rPr>
        <w:t>.</w:t>
      </w:r>
    </w:p>
    <w:p w:rsidR="00246555" w:rsidRPr="004B6DDA" w:rsidRDefault="00A82233" w:rsidP="00D24107">
      <w:pPr>
        <w:numPr>
          <w:ilvl w:val="0"/>
          <w:numId w:val="23"/>
        </w:numPr>
        <w:shd w:val="clear" w:color="auto" w:fill="FFFFFF"/>
        <w:suppressAutoHyphens w:val="0"/>
        <w:spacing w:line="360" w:lineRule="auto"/>
        <w:ind w:left="596"/>
        <w:jc w:val="both"/>
        <w:textAlignment w:val="baseline"/>
        <w:rPr>
          <w:color w:val="000000" w:themeColor="text1"/>
        </w:rPr>
      </w:pPr>
      <w:r w:rsidRPr="004B6DDA">
        <w:rPr>
          <w:color w:val="000000" w:themeColor="text1"/>
        </w:rPr>
        <w:t>Open source, commercially usable.</w:t>
      </w:r>
    </w:p>
    <w:p w:rsidR="00D24107" w:rsidRPr="00D24107" w:rsidRDefault="00D24107" w:rsidP="00D24107">
      <w:pPr>
        <w:shd w:val="clear" w:color="auto" w:fill="FFFFFF"/>
        <w:suppressAutoHyphens w:val="0"/>
        <w:spacing w:line="360" w:lineRule="auto"/>
        <w:jc w:val="both"/>
        <w:textAlignment w:val="baseline"/>
        <w:rPr>
          <w:b/>
          <w:color w:val="000000" w:themeColor="text1"/>
          <w:sz w:val="28"/>
          <w:szCs w:val="28"/>
        </w:rPr>
      </w:pPr>
    </w:p>
    <w:p w:rsidR="00D24107" w:rsidRPr="00D24107" w:rsidRDefault="007A69B9" w:rsidP="00D24107">
      <w:pPr>
        <w:shd w:val="clear" w:color="auto" w:fill="FFFFFF"/>
        <w:suppressAutoHyphens w:val="0"/>
        <w:spacing w:line="360" w:lineRule="auto"/>
        <w:jc w:val="both"/>
        <w:textAlignment w:val="baseline"/>
        <w:rPr>
          <w:b/>
          <w:color w:val="000000" w:themeColor="text1"/>
          <w:sz w:val="28"/>
          <w:szCs w:val="28"/>
        </w:rPr>
      </w:pPr>
      <w:r>
        <w:rPr>
          <w:b/>
          <w:color w:val="000000" w:themeColor="text1"/>
          <w:sz w:val="28"/>
          <w:szCs w:val="28"/>
        </w:rPr>
        <w:t>3</w:t>
      </w:r>
      <w:r w:rsidR="00D24107" w:rsidRPr="00D24107">
        <w:rPr>
          <w:b/>
          <w:color w:val="000000" w:themeColor="text1"/>
          <w:sz w:val="28"/>
          <w:szCs w:val="28"/>
        </w:rPr>
        <w:t xml:space="preserve">.2.4 </w:t>
      </w:r>
      <w:proofErr w:type="spellStart"/>
      <w:r w:rsidR="00D24107" w:rsidRPr="00D24107">
        <w:rPr>
          <w:b/>
          <w:color w:val="000000" w:themeColor="text1"/>
          <w:sz w:val="28"/>
          <w:szCs w:val="28"/>
        </w:rPr>
        <w:t>XGBoost</w:t>
      </w:r>
      <w:proofErr w:type="spellEnd"/>
    </w:p>
    <w:p w:rsidR="00246555" w:rsidRPr="004B6DDA" w:rsidRDefault="00A82233" w:rsidP="00D24107">
      <w:pPr>
        <w:shd w:val="clear" w:color="auto" w:fill="FFFFFF"/>
        <w:suppressAutoHyphens w:val="0"/>
        <w:spacing w:after="288" w:line="360" w:lineRule="auto"/>
        <w:jc w:val="both"/>
        <w:textAlignment w:val="baseline"/>
        <w:rPr>
          <w:color w:val="000000" w:themeColor="text1"/>
          <w:lang w:eastAsia="en-US"/>
        </w:rPr>
      </w:pPr>
      <w:proofErr w:type="spellStart"/>
      <w:r w:rsidRPr="00A82233">
        <w:rPr>
          <w:color w:val="000000" w:themeColor="text1"/>
          <w:lang w:eastAsia="en-US"/>
        </w:rPr>
        <w:t>XGBoost</w:t>
      </w:r>
      <w:proofErr w:type="spellEnd"/>
      <w:r w:rsidRPr="00A82233">
        <w:rPr>
          <w:color w:val="000000" w:themeColor="text1"/>
          <w:lang w:eastAsia="en-US"/>
        </w:rPr>
        <w:t xml:space="preserve"> is an algorithm that has recently been dominating applied machine learning and </w:t>
      </w:r>
      <w:proofErr w:type="spellStart"/>
      <w:r w:rsidRPr="00A82233">
        <w:rPr>
          <w:color w:val="000000" w:themeColor="text1"/>
          <w:lang w:eastAsia="en-US"/>
        </w:rPr>
        <w:t>Kaggle</w:t>
      </w:r>
      <w:proofErr w:type="spellEnd"/>
      <w:r w:rsidRPr="00A82233">
        <w:rPr>
          <w:color w:val="000000" w:themeColor="text1"/>
          <w:lang w:eastAsia="en-US"/>
        </w:rPr>
        <w:t xml:space="preserve"> competitions for structured or tabular data.</w:t>
      </w:r>
      <w:r w:rsidR="00D24107" w:rsidRPr="004B6DDA">
        <w:rPr>
          <w:color w:val="000000" w:themeColor="text1"/>
          <w:lang w:eastAsia="en-US"/>
        </w:rPr>
        <w:t xml:space="preserve"> </w:t>
      </w:r>
      <w:proofErr w:type="spellStart"/>
      <w:r w:rsidRPr="00A82233">
        <w:rPr>
          <w:color w:val="000000" w:themeColor="text1"/>
          <w:lang w:eastAsia="en-US"/>
        </w:rPr>
        <w:t>XGBoost</w:t>
      </w:r>
      <w:proofErr w:type="spellEnd"/>
      <w:r w:rsidRPr="00A82233">
        <w:rPr>
          <w:color w:val="000000" w:themeColor="text1"/>
          <w:lang w:eastAsia="en-US"/>
        </w:rPr>
        <w:t xml:space="preserve"> is an implementation of gradient boosted decision trees designed for speed and performance.</w:t>
      </w:r>
      <w:r w:rsidR="00D24107" w:rsidRPr="004B6DDA">
        <w:rPr>
          <w:color w:val="000000" w:themeColor="text1"/>
          <w:lang w:eastAsia="en-US"/>
        </w:rPr>
        <w:t xml:space="preserve"> </w:t>
      </w:r>
      <w:proofErr w:type="spellStart"/>
      <w:r w:rsidRPr="00A82233">
        <w:rPr>
          <w:color w:val="000000" w:themeColor="text1"/>
          <w:lang w:eastAsia="en-US"/>
        </w:rPr>
        <w:t>XGBoost</w:t>
      </w:r>
      <w:proofErr w:type="spellEnd"/>
      <w:r w:rsidRPr="00A82233">
        <w:rPr>
          <w:color w:val="000000" w:themeColor="text1"/>
          <w:lang w:eastAsia="en-US"/>
        </w:rPr>
        <w:t xml:space="preserve"> is a software library that you can download and install on your machine, then access from a variety of interfaces. Specifically, </w:t>
      </w:r>
      <w:proofErr w:type="spellStart"/>
      <w:r w:rsidRPr="00A82233">
        <w:rPr>
          <w:color w:val="000000" w:themeColor="text1"/>
          <w:lang w:eastAsia="en-US"/>
        </w:rPr>
        <w:t>XGBoost</w:t>
      </w:r>
      <w:proofErr w:type="spellEnd"/>
      <w:r w:rsidRPr="00A82233">
        <w:rPr>
          <w:color w:val="000000" w:themeColor="text1"/>
          <w:lang w:eastAsia="en-US"/>
        </w:rPr>
        <w:t xml:space="preserve"> supports the following main interfaces:</w:t>
      </w:r>
    </w:p>
    <w:p w:rsidR="00D24107" w:rsidRPr="004B6DDA" w:rsidRDefault="00D24107" w:rsidP="00D24107">
      <w:pPr>
        <w:pStyle w:val="ListParagraph"/>
        <w:numPr>
          <w:ilvl w:val="0"/>
          <w:numId w:val="21"/>
        </w:numPr>
        <w:suppressAutoHyphens w:val="0"/>
        <w:spacing w:line="360" w:lineRule="auto"/>
        <w:jc w:val="both"/>
        <w:textAlignment w:val="baseline"/>
        <w:rPr>
          <w:color w:val="000000" w:themeColor="text1"/>
          <w:lang w:eastAsia="en-US"/>
        </w:rPr>
      </w:pPr>
      <w:r w:rsidRPr="004B6DDA">
        <w:rPr>
          <w:color w:val="000000" w:themeColor="text1"/>
          <w:lang w:eastAsia="en-US"/>
        </w:rPr>
        <w:t>Command Line Interface (CLI).</w:t>
      </w:r>
    </w:p>
    <w:p w:rsidR="00D24107" w:rsidRPr="004B6DDA" w:rsidRDefault="00D24107" w:rsidP="00D24107">
      <w:pPr>
        <w:pStyle w:val="ListParagraph"/>
        <w:numPr>
          <w:ilvl w:val="0"/>
          <w:numId w:val="21"/>
        </w:numPr>
        <w:suppressAutoHyphens w:val="0"/>
        <w:spacing w:line="360" w:lineRule="auto"/>
        <w:jc w:val="both"/>
        <w:textAlignment w:val="baseline"/>
        <w:rPr>
          <w:color w:val="000000" w:themeColor="text1"/>
          <w:lang w:eastAsia="en-US"/>
        </w:rPr>
      </w:pPr>
      <w:r w:rsidRPr="004B6DDA">
        <w:rPr>
          <w:color w:val="000000" w:themeColor="text1"/>
          <w:lang w:eastAsia="en-US"/>
        </w:rPr>
        <w:t>C++ (the language in which the library is written).</w:t>
      </w:r>
    </w:p>
    <w:p w:rsidR="00D24107" w:rsidRPr="004B6DDA" w:rsidRDefault="00D24107" w:rsidP="00D24107">
      <w:pPr>
        <w:pStyle w:val="ListParagraph"/>
        <w:numPr>
          <w:ilvl w:val="0"/>
          <w:numId w:val="21"/>
        </w:numPr>
        <w:suppressAutoHyphens w:val="0"/>
        <w:spacing w:line="360" w:lineRule="auto"/>
        <w:jc w:val="both"/>
        <w:textAlignment w:val="baseline"/>
        <w:rPr>
          <w:color w:val="000000" w:themeColor="text1"/>
          <w:lang w:eastAsia="en-US"/>
        </w:rPr>
      </w:pPr>
      <w:r w:rsidRPr="004B6DDA">
        <w:rPr>
          <w:color w:val="000000" w:themeColor="text1"/>
          <w:lang w:eastAsia="en-US"/>
        </w:rPr>
        <w:t xml:space="preserve">Python interface as well as a model in </w:t>
      </w:r>
      <w:proofErr w:type="spellStart"/>
      <w:r w:rsidRPr="004B6DDA">
        <w:rPr>
          <w:color w:val="000000" w:themeColor="text1"/>
          <w:lang w:eastAsia="en-US"/>
        </w:rPr>
        <w:t>scikit</w:t>
      </w:r>
      <w:proofErr w:type="spellEnd"/>
      <w:r w:rsidRPr="004B6DDA">
        <w:rPr>
          <w:color w:val="000000" w:themeColor="text1"/>
          <w:lang w:eastAsia="en-US"/>
        </w:rPr>
        <w:t>-learn.</w:t>
      </w:r>
    </w:p>
    <w:p w:rsidR="00D24107" w:rsidRPr="004B6DDA" w:rsidRDefault="00D24107" w:rsidP="00D24107">
      <w:pPr>
        <w:pStyle w:val="ListParagraph"/>
        <w:numPr>
          <w:ilvl w:val="0"/>
          <w:numId w:val="21"/>
        </w:numPr>
        <w:suppressAutoHyphens w:val="0"/>
        <w:spacing w:line="360" w:lineRule="auto"/>
        <w:jc w:val="both"/>
        <w:textAlignment w:val="baseline"/>
        <w:rPr>
          <w:color w:val="000000" w:themeColor="text1"/>
          <w:lang w:eastAsia="en-US"/>
        </w:rPr>
      </w:pPr>
      <w:r w:rsidRPr="004B6DDA">
        <w:rPr>
          <w:color w:val="000000" w:themeColor="text1"/>
          <w:lang w:eastAsia="en-US"/>
        </w:rPr>
        <w:t>R interface as well as a model in the caret package.</w:t>
      </w:r>
    </w:p>
    <w:p w:rsidR="00D24107" w:rsidRPr="004B6DDA" w:rsidRDefault="00D24107" w:rsidP="00D24107">
      <w:pPr>
        <w:pStyle w:val="ListParagraph"/>
        <w:numPr>
          <w:ilvl w:val="0"/>
          <w:numId w:val="21"/>
        </w:numPr>
        <w:suppressAutoHyphens w:val="0"/>
        <w:spacing w:line="360" w:lineRule="auto"/>
        <w:jc w:val="both"/>
        <w:textAlignment w:val="baseline"/>
        <w:rPr>
          <w:color w:val="000000" w:themeColor="text1"/>
          <w:lang w:eastAsia="en-US"/>
        </w:rPr>
      </w:pPr>
      <w:r w:rsidRPr="004B6DDA">
        <w:rPr>
          <w:color w:val="000000" w:themeColor="text1"/>
          <w:lang w:eastAsia="en-US"/>
        </w:rPr>
        <w:t xml:space="preserve">Java and JVM languages like </w:t>
      </w:r>
      <w:proofErr w:type="spellStart"/>
      <w:r w:rsidRPr="004B6DDA">
        <w:rPr>
          <w:color w:val="000000" w:themeColor="text1"/>
          <w:lang w:eastAsia="en-US"/>
        </w:rPr>
        <w:t>Scala</w:t>
      </w:r>
      <w:proofErr w:type="spellEnd"/>
      <w:r w:rsidRPr="004B6DDA">
        <w:rPr>
          <w:color w:val="000000" w:themeColor="text1"/>
          <w:lang w:eastAsia="en-US"/>
        </w:rPr>
        <w:t xml:space="preserve"> and platforms like </w:t>
      </w:r>
      <w:proofErr w:type="spellStart"/>
      <w:r w:rsidRPr="004B6DDA">
        <w:rPr>
          <w:color w:val="000000" w:themeColor="text1"/>
          <w:lang w:eastAsia="en-US"/>
        </w:rPr>
        <w:t>Hadoop</w:t>
      </w:r>
      <w:proofErr w:type="spellEnd"/>
      <w:r w:rsidRPr="004B6DDA">
        <w:rPr>
          <w:color w:val="000000" w:themeColor="text1"/>
          <w:lang w:eastAsia="en-US"/>
        </w:rPr>
        <w:t>.</w:t>
      </w:r>
    </w:p>
    <w:p w:rsidR="00246555" w:rsidRPr="00D24107" w:rsidRDefault="00246555" w:rsidP="00D24107">
      <w:pPr>
        <w:suppressAutoHyphens w:val="0"/>
        <w:spacing w:line="360" w:lineRule="auto"/>
        <w:jc w:val="both"/>
        <w:rPr>
          <w:b/>
          <w:color w:val="000000" w:themeColor="text1"/>
          <w:sz w:val="32"/>
          <w:szCs w:val="32"/>
        </w:rPr>
      </w:pPr>
    </w:p>
    <w:p w:rsidR="00246555" w:rsidRPr="00D24107" w:rsidRDefault="00246555" w:rsidP="00D24107">
      <w:pPr>
        <w:suppressAutoHyphens w:val="0"/>
        <w:spacing w:line="360" w:lineRule="auto"/>
        <w:jc w:val="both"/>
        <w:rPr>
          <w:b/>
          <w:color w:val="000000" w:themeColor="text1"/>
          <w:sz w:val="32"/>
          <w:szCs w:val="32"/>
        </w:rPr>
      </w:pPr>
    </w:p>
    <w:p w:rsidR="004B6DDA" w:rsidRPr="004B6DDA" w:rsidRDefault="007A69B9" w:rsidP="004B6DDA">
      <w:pPr>
        <w:suppressAutoHyphens w:val="0"/>
        <w:spacing w:line="360" w:lineRule="auto"/>
        <w:jc w:val="center"/>
        <w:rPr>
          <w:b/>
          <w:bCs/>
          <w:color w:val="000000" w:themeColor="text1"/>
          <w:sz w:val="32"/>
          <w:szCs w:val="32"/>
        </w:rPr>
      </w:pPr>
      <w:r>
        <w:rPr>
          <w:b/>
          <w:bCs/>
          <w:color w:val="000000" w:themeColor="text1"/>
          <w:sz w:val="32"/>
          <w:szCs w:val="32"/>
        </w:rPr>
        <w:lastRenderedPageBreak/>
        <w:t>4</w:t>
      </w:r>
      <w:r w:rsidR="004B6DDA" w:rsidRPr="004B6DDA">
        <w:rPr>
          <w:b/>
          <w:bCs/>
          <w:color w:val="000000" w:themeColor="text1"/>
          <w:sz w:val="32"/>
          <w:szCs w:val="32"/>
        </w:rPr>
        <w:t>. THEORETICAL ANALYSIS</w:t>
      </w:r>
    </w:p>
    <w:p w:rsidR="00784C92" w:rsidRPr="004B6DDA" w:rsidRDefault="007A69B9" w:rsidP="00D24107">
      <w:pPr>
        <w:suppressAutoHyphens w:val="0"/>
        <w:spacing w:line="360" w:lineRule="auto"/>
        <w:jc w:val="both"/>
        <w:rPr>
          <w:b/>
          <w:bCs/>
          <w:color w:val="000000" w:themeColor="text1"/>
          <w:sz w:val="28"/>
          <w:szCs w:val="28"/>
        </w:rPr>
      </w:pPr>
      <w:r>
        <w:rPr>
          <w:b/>
          <w:bCs/>
          <w:color w:val="000000" w:themeColor="text1"/>
          <w:sz w:val="28"/>
          <w:szCs w:val="28"/>
        </w:rPr>
        <w:t>4</w:t>
      </w:r>
      <w:r w:rsidR="00A82233" w:rsidRPr="004B6DDA">
        <w:rPr>
          <w:b/>
          <w:bCs/>
          <w:color w:val="000000" w:themeColor="text1"/>
          <w:sz w:val="28"/>
          <w:szCs w:val="28"/>
        </w:rPr>
        <w:t>.1 Data preprocessing</w:t>
      </w:r>
    </w:p>
    <w:p w:rsidR="00EC2FCC" w:rsidRPr="004B6DDA" w:rsidRDefault="00EC2FCC" w:rsidP="00D24107">
      <w:pPr>
        <w:suppressAutoHyphens w:val="0"/>
        <w:spacing w:line="360" w:lineRule="auto"/>
        <w:jc w:val="both"/>
        <w:rPr>
          <w:color w:val="000000" w:themeColor="text1"/>
        </w:rPr>
      </w:pPr>
      <w:r w:rsidRPr="004B6DDA">
        <w:rPr>
          <w:rStyle w:val="Strong"/>
          <w:b w:val="0"/>
          <w:color w:val="000000" w:themeColor="text1"/>
          <w:bdr w:val="none" w:sz="0" w:space="0" w:color="auto" w:frame="1"/>
        </w:rPr>
        <w:t>Data preprocessing</w:t>
      </w:r>
      <w:r w:rsidRPr="004B6DDA">
        <w:rPr>
          <w:color w:val="000000" w:themeColor="text1"/>
        </w:rPr>
        <w:t> is a </w:t>
      </w:r>
      <w:r w:rsidRPr="004B6DDA">
        <w:rPr>
          <w:rStyle w:val="Strong"/>
          <w:b w:val="0"/>
          <w:color w:val="000000" w:themeColor="text1"/>
          <w:bdr w:val="none" w:sz="0" w:space="0" w:color="auto" w:frame="1"/>
        </w:rPr>
        <w:t>data</w:t>
      </w:r>
      <w:r w:rsidRPr="004B6DDA">
        <w:rPr>
          <w:color w:val="000000" w:themeColor="text1"/>
        </w:rPr>
        <w:t> mining technique that involves transforming raw </w:t>
      </w:r>
      <w:r w:rsidRPr="004B6DDA">
        <w:rPr>
          <w:rStyle w:val="Strong"/>
          <w:b w:val="0"/>
          <w:color w:val="000000" w:themeColor="text1"/>
          <w:bdr w:val="none" w:sz="0" w:space="0" w:color="auto" w:frame="1"/>
        </w:rPr>
        <w:t>data</w:t>
      </w:r>
      <w:r w:rsidRPr="004B6DDA">
        <w:rPr>
          <w:color w:val="000000" w:themeColor="text1"/>
        </w:rPr>
        <w:t> into an understandable format. Real-world </w:t>
      </w:r>
      <w:r w:rsidRPr="004B6DDA">
        <w:rPr>
          <w:rStyle w:val="Strong"/>
          <w:b w:val="0"/>
          <w:color w:val="000000" w:themeColor="text1"/>
          <w:bdr w:val="none" w:sz="0" w:space="0" w:color="auto" w:frame="1"/>
        </w:rPr>
        <w:t>data</w:t>
      </w:r>
      <w:r w:rsidRPr="004B6DDA">
        <w:rPr>
          <w:color w:val="000000" w:themeColor="text1"/>
        </w:rPr>
        <w:t> is often incomplete, inconsistent, and/or lacking in certain behaviors or trends, and is likely to contain many errors. </w:t>
      </w:r>
      <w:r w:rsidRPr="004B6DDA">
        <w:rPr>
          <w:rStyle w:val="Strong"/>
          <w:b w:val="0"/>
          <w:color w:val="000000" w:themeColor="text1"/>
          <w:bdr w:val="none" w:sz="0" w:space="0" w:color="auto" w:frame="1"/>
        </w:rPr>
        <w:t>Data preprocessing</w:t>
      </w:r>
      <w:r w:rsidRPr="004B6DDA">
        <w:rPr>
          <w:color w:val="000000" w:themeColor="text1"/>
        </w:rPr>
        <w:t> is a proven method of resolving such issues.</w:t>
      </w:r>
    </w:p>
    <w:p w:rsidR="00EC2FCC" w:rsidRDefault="00EC2FCC" w:rsidP="00D24107">
      <w:pPr>
        <w:suppressAutoHyphens w:val="0"/>
        <w:spacing w:line="360" w:lineRule="auto"/>
        <w:jc w:val="both"/>
        <w:rPr>
          <w:color w:val="000000" w:themeColor="text1"/>
        </w:rPr>
      </w:pPr>
      <w:r w:rsidRPr="004B6DDA">
        <w:rPr>
          <w:color w:val="000000" w:themeColor="text1"/>
        </w:rPr>
        <w:t>In Real world </w:t>
      </w:r>
      <w:r w:rsidRPr="004B6DDA">
        <w:rPr>
          <w:rStyle w:val="Strong"/>
          <w:b w:val="0"/>
          <w:color w:val="000000" w:themeColor="text1"/>
          <w:bdr w:val="none" w:sz="0" w:space="0" w:color="auto" w:frame="1"/>
        </w:rPr>
        <w:t>data</w:t>
      </w:r>
      <w:r w:rsidRPr="004B6DDA">
        <w:rPr>
          <w:color w:val="000000" w:themeColor="text1"/>
        </w:rPr>
        <w:t> are generally incomplete: lacking attribute values, lacking certain attributes of interest, or containing only aggregate </w:t>
      </w:r>
      <w:r w:rsidRPr="004B6DDA">
        <w:rPr>
          <w:rStyle w:val="Strong"/>
          <w:b w:val="0"/>
          <w:color w:val="000000" w:themeColor="text1"/>
          <w:bdr w:val="none" w:sz="0" w:space="0" w:color="auto" w:frame="1"/>
        </w:rPr>
        <w:t>data</w:t>
      </w:r>
      <w:r w:rsidRPr="004B6DDA">
        <w:rPr>
          <w:color w:val="000000" w:themeColor="text1"/>
        </w:rPr>
        <w:t>. Noisy: containing errors or outliers. Inconsistent: containing discrepancies in codes or names.</w:t>
      </w:r>
    </w:p>
    <w:p w:rsidR="004451E6" w:rsidRDefault="004451E6" w:rsidP="00D24107">
      <w:pPr>
        <w:suppressAutoHyphens w:val="0"/>
        <w:spacing w:line="360" w:lineRule="auto"/>
        <w:jc w:val="both"/>
        <w:rPr>
          <w:color w:val="000000" w:themeColor="text1"/>
        </w:rPr>
      </w:pPr>
      <w:r>
        <w:rPr>
          <w:color w:val="000000" w:themeColor="text1"/>
        </w:rPr>
        <w:t>Our dataset at the beginning before normalization lo</w:t>
      </w:r>
      <w:r w:rsidR="007A69B9">
        <w:rPr>
          <w:color w:val="000000" w:themeColor="text1"/>
        </w:rPr>
        <w:t>oks like the one in the figure 4</w:t>
      </w:r>
      <w:r>
        <w:rPr>
          <w:color w:val="000000" w:themeColor="text1"/>
        </w:rPr>
        <w:t>.1.</w:t>
      </w:r>
    </w:p>
    <w:p w:rsidR="004451E6" w:rsidRDefault="004451E6" w:rsidP="00D24107">
      <w:pPr>
        <w:suppressAutoHyphens w:val="0"/>
        <w:spacing w:line="360" w:lineRule="auto"/>
        <w:jc w:val="both"/>
        <w:rPr>
          <w:color w:val="000000" w:themeColor="text1"/>
        </w:rPr>
      </w:pPr>
      <w:r>
        <w:rPr>
          <w:noProof/>
          <w:color w:val="000000" w:themeColor="text1"/>
          <w:lang w:eastAsia="en-US"/>
        </w:rPr>
        <w:drawing>
          <wp:inline distT="0" distB="0" distL="0" distR="0">
            <wp:extent cx="5933966" cy="3794235"/>
            <wp:effectExtent l="19050" t="0" r="0" b="0"/>
            <wp:docPr id="3" name="Picture 2" descr="Initial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Data.png"/>
                    <pic:cNvPicPr/>
                  </pic:nvPicPr>
                  <pic:blipFill>
                    <a:blip r:embed="rId8"/>
                    <a:stretch>
                      <a:fillRect/>
                    </a:stretch>
                  </pic:blipFill>
                  <pic:spPr>
                    <a:xfrm>
                      <a:off x="0" y="0"/>
                      <a:ext cx="5943600" cy="3800395"/>
                    </a:xfrm>
                    <a:prstGeom prst="rect">
                      <a:avLst/>
                    </a:prstGeom>
                  </pic:spPr>
                </pic:pic>
              </a:graphicData>
            </a:graphic>
          </wp:inline>
        </w:drawing>
      </w:r>
    </w:p>
    <w:p w:rsidR="004451E6" w:rsidRPr="004451E6" w:rsidRDefault="007A69B9" w:rsidP="00D24107">
      <w:pPr>
        <w:suppressAutoHyphens w:val="0"/>
        <w:spacing w:line="360" w:lineRule="auto"/>
        <w:jc w:val="both"/>
        <w:rPr>
          <w:b/>
          <w:color w:val="000000" w:themeColor="text1"/>
        </w:rPr>
      </w:pPr>
      <w:r>
        <w:rPr>
          <w:b/>
          <w:color w:val="000000" w:themeColor="text1"/>
        </w:rPr>
        <w:t>Figure 4</w:t>
      </w:r>
      <w:r w:rsidR="004451E6" w:rsidRPr="004451E6">
        <w:rPr>
          <w:b/>
          <w:color w:val="000000" w:themeColor="text1"/>
        </w:rPr>
        <w:t xml:space="preserve">.1: Dataset </w:t>
      </w:r>
      <w:proofErr w:type="gramStart"/>
      <w:r w:rsidR="004451E6" w:rsidRPr="004451E6">
        <w:rPr>
          <w:b/>
          <w:color w:val="000000" w:themeColor="text1"/>
        </w:rPr>
        <w:t>Before</w:t>
      </w:r>
      <w:proofErr w:type="gramEnd"/>
      <w:r w:rsidR="004451E6" w:rsidRPr="004451E6">
        <w:rPr>
          <w:b/>
          <w:color w:val="000000" w:themeColor="text1"/>
        </w:rPr>
        <w:t xml:space="preserve"> Preprocessing</w:t>
      </w:r>
    </w:p>
    <w:p w:rsidR="004B6DDA" w:rsidRPr="004B6DDA" w:rsidRDefault="004B6DDA" w:rsidP="00D24107">
      <w:pPr>
        <w:suppressAutoHyphens w:val="0"/>
        <w:spacing w:line="360" w:lineRule="auto"/>
        <w:jc w:val="both"/>
        <w:rPr>
          <w:color w:val="000000" w:themeColor="text1"/>
        </w:rPr>
      </w:pPr>
    </w:p>
    <w:p w:rsidR="00EC2FCC" w:rsidRPr="004B6DDA" w:rsidRDefault="007A69B9" w:rsidP="00D24107">
      <w:pPr>
        <w:suppressAutoHyphens w:val="0"/>
        <w:spacing w:line="360" w:lineRule="auto"/>
        <w:jc w:val="both"/>
        <w:rPr>
          <w:b/>
          <w:color w:val="000000" w:themeColor="text1"/>
          <w:sz w:val="28"/>
          <w:szCs w:val="28"/>
        </w:rPr>
      </w:pPr>
      <w:r>
        <w:rPr>
          <w:b/>
          <w:color w:val="000000" w:themeColor="text1"/>
          <w:sz w:val="28"/>
          <w:szCs w:val="28"/>
        </w:rPr>
        <w:t>4</w:t>
      </w:r>
      <w:r w:rsidR="00EC2FCC" w:rsidRPr="004B6DDA">
        <w:rPr>
          <w:b/>
          <w:color w:val="000000" w:themeColor="text1"/>
          <w:sz w:val="28"/>
          <w:szCs w:val="28"/>
        </w:rPr>
        <w:t>.1.1 Finding missing values</w:t>
      </w:r>
    </w:p>
    <w:p w:rsidR="00EC2FCC" w:rsidRPr="004B6DDA" w:rsidRDefault="00EC2FCC" w:rsidP="00D24107">
      <w:pPr>
        <w:suppressAutoHyphens w:val="0"/>
        <w:spacing w:line="360" w:lineRule="auto"/>
        <w:jc w:val="both"/>
        <w:rPr>
          <w:color w:val="000000" w:themeColor="text1"/>
        </w:rPr>
      </w:pPr>
      <w:r w:rsidRPr="004B6DDA">
        <w:rPr>
          <w:color w:val="000000" w:themeColor="text1"/>
        </w:rPr>
        <w:t>The concept of missing values is important to understand in order to successfully</w:t>
      </w:r>
      <w:r w:rsidRPr="004451E6">
        <w:rPr>
          <w:color w:val="000000" w:themeColor="text1"/>
        </w:rPr>
        <w:t> </w:t>
      </w:r>
      <w:hyperlink r:id="rId9" w:tgtFrame="_blank" w:history="1">
        <w:r w:rsidRPr="004451E6">
          <w:rPr>
            <w:rStyle w:val="Hyperlink"/>
            <w:color w:val="000000" w:themeColor="text1"/>
            <w:u w:val="none"/>
            <w:bdr w:val="none" w:sz="0" w:space="0" w:color="auto" w:frame="1"/>
          </w:rPr>
          <w:t>manage</w:t>
        </w:r>
      </w:hyperlink>
      <w:r w:rsidRPr="004B6DDA">
        <w:rPr>
          <w:color w:val="000000" w:themeColor="text1"/>
        </w:rPr>
        <w:t xml:space="preserve"> data. If the missing values are not handled properly by the researcher, </w:t>
      </w:r>
      <w:r w:rsidRPr="004B6DDA">
        <w:rPr>
          <w:color w:val="000000" w:themeColor="text1"/>
        </w:rPr>
        <w:lastRenderedPageBreak/>
        <w:t>then he/she may end up drawing an inaccurate inference about the data. Due to improper handling, the result obtained by the researcher will differ from ones where the missing values are present.</w:t>
      </w:r>
    </w:p>
    <w:p w:rsidR="004451E6" w:rsidRPr="004B6DDA" w:rsidRDefault="00EC2FCC" w:rsidP="00D24107">
      <w:pPr>
        <w:suppressAutoHyphens w:val="0"/>
        <w:spacing w:line="360" w:lineRule="auto"/>
        <w:jc w:val="both"/>
        <w:rPr>
          <w:bCs/>
          <w:color w:val="000000" w:themeColor="text1"/>
        </w:rPr>
      </w:pPr>
      <w:proofErr w:type="spellStart"/>
      <w:proofErr w:type="gramStart"/>
      <w:r w:rsidRPr="004B6DDA">
        <w:rPr>
          <w:bCs/>
          <w:color w:val="000000" w:themeColor="text1"/>
          <w:highlight w:val="yellow"/>
        </w:rPr>
        <w:t>dataset.isnull</w:t>
      </w:r>
      <w:proofErr w:type="spellEnd"/>
      <w:r w:rsidRPr="004B6DDA">
        <w:rPr>
          <w:bCs/>
          <w:color w:val="000000" w:themeColor="text1"/>
          <w:highlight w:val="yellow"/>
        </w:rPr>
        <w:t>(</w:t>
      </w:r>
      <w:proofErr w:type="gramEnd"/>
      <w:r w:rsidRPr="004B6DDA">
        <w:rPr>
          <w:bCs/>
          <w:color w:val="000000" w:themeColor="text1"/>
          <w:highlight w:val="yellow"/>
        </w:rPr>
        <w:t>).sum()</w:t>
      </w:r>
    </w:p>
    <w:p w:rsidR="00EC2FCC" w:rsidRPr="004B6DDA" w:rsidRDefault="004B6DDA" w:rsidP="00D24107">
      <w:pPr>
        <w:suppressAutoHyphens w:val="0"/>
        <w:spacing w:line="360" w:lineRule="auto"/>
        <w:jc w:val="both"/>
        <w:rPr>
          <w:bCs/>
          <w:color w:val="000000" w:themeColor="text1"/>
        </w:rPr>
      </w:pPr>
      <w:r w:rsidRPr="004B6DDA">
        <w:rPr>
          <w:bCs/>
          <w:color w:val="000000" w:themeColor="text1"/>
        </w:rPr>
        <w:t xml:space="preserve">Since we have no null values in our dataset, we get </w:t>
      </w:r>
      <w:r w:rsidR="007A69B9">
        <w:rPr>
          <w:bCs/>
          <w:color w:val="000000" w:themeColor="text1"/>
        </w:rPr>
        <w:t>figure 4</w:t>
      </w:r>
      <w:r>
        <w:rPr>
          <w:bCs/>
          <w:color w:val="000000" w:themeColor="text1"/>
        </w:rPr>
        <w:t>.1.1 as the output.</w:t>
      </w:r>
    </w:p>
    <w:p w:rsidR="004B6DDA" w:rsidRDefault="004B6DDA" w:rsidP="00D24107">
      <w:pPr>
        <w:suppressAutoHyphens w:val="0"/>
        <w:spacing w:line="360" w:lineRule="auto"/>
        <w:jc w:val="both"/>
        <w:rPr>
          <w:bCs/>
          <w:color w:val="000000" w:themeColor="text1"/>
          <w:sz w:val="32"/>
          <w:szCs w:val="32"/>
        </w:rPr>
      </w:pPr>
      <w:r>
        <w:rPr>
          <w:bCs/>
          <w:noProof/>
          <w:color w:val="000000" w:themeColor="text1"/>
          <w:sz w:val="32"/>
          <w:szCs w:val="32"/>
          <w:lang w:eastAsia="en-US"/>
        </w:rPr>
        <w:drawing>
          <wp:inline distT="0" distB="0" distL="0" distR="0">
            <wp:extent cx="2818743" cy="2995448"/>
            <wp:effectExtent l="19050" t="0" r="657" b="0"/>
            <wp:docPr id="1" name="Picture 0" descr="Missing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ingValues.png"/>
                    <pic:cNvPicPr/>
                  </pic:nvPicPr>
                  <pic:blipFill>
                    <a:blip r:embed="rId10"/>
                    <a:stretch>
                      <a:fillRect/>
                    </a:stretch>
                  </pic:blipFill>
                  <pic:spPr>
                    <a:xfrm>
                      <a:off x="0" y="0"/>
                      <a:ext cx="2815541" cy="2992045"/>
                    </a:xfrm>
                    <a:prstGeom prst="rect">
                      <a:avLst/>
                    </a:prstGeom>
                  </pic:spPr>
                </pic:pic>
              </a:graphicData>
            </a:graphic>
          </wp:inline>
        </w:drawing>
      </w:r>
    </w:p>
    <w:p w:rsidR="000855A3" w:rsidRDefault="007A69B9" w:rsidP="00D24107">
      <w:pPr>
        <w:suppressAutoHyphens w:val="0"/>
        <w:spacing w:line="360" w:lineRule="auto"/>
        <w:jc w:val="both"/>
        <w:rPr>
          <w:b/>
          <w:bCs/>
          <w:color w:val="000000" w:themeColor="text1"/>
        </w:rPr>
      </w:pPr>
      <w:r>
        <w:rPr>
          <w:b/>
          <w:bCs/>
          <w:color w:val="000000" w:themeColor="text1"/>
        </w:rPr>
        <w:t>Figure 4</w:t>
      </w:r>
      <w:r w:rsidR="004B6DDA" w:rsidRPr="004B6DDA">
        <w:rPr>
          <w:b/>
          <w:bCs/>
          <w:color w:val="000000" w:themeColor="text1"/>
        </w:rPr>
        <w:t>.1.1: Missing values output</w:t>
      </w:r>
    </w:p>
    <w:p w:rsidR="004451E6" w:rsidRPr="004451E6" w:rsidRDefault="004451E6" w:rsidP="00D24107">
      <w:pPr>
        <w:suppressAutoHyphens w:val="0"/>
        <w:spacing w:line="360" w:lineRule="auto"/>
        <w:jc w:val="both"/>
        <w:rPr>
          <w:b/>
          <w:bCs/>
          <w:color w:val="000000" w:themeColor="text1"/>
        </w:rPr>
      </w:pPr>
    </w:p>
    <w:p w:rsidR="00EC2FCC" w:rsidRPr="004451E6" w:rsidRDefault="007A69B9" w:rsidP="00D24107">
      <w:pPr>
        <w:suppressAutoHyphens w:val="0"/>
        <w:spacing w:line="360" w:lineRule="auto"/>
        <w:jc w:val="both"/>
        <w:rPr>
          <w:rStyle w:val="Strong"/>
          <w:color w:val="000000" w:themeColor="text1"/>
          <w:sz w:val="28"/>
          <w:szCs w:val="28"/>
          <w:bdr w:val="none" w:sz="0" w:space="0" w:color="auto" w:frame="1"/>
        </w:rPr>
      </w:pPr>
      <w:r>
        <w:rPr>
          <w:b/>
          <w:bCs/>
          <w:color w:val="000000" w:themeColor="text1"/>
          <w:sz w:val="28"/>
          <w:szCs w:val="28"/>
        </w:rPr>
        <w:t>4</w:t>
      </w:r>
      <w:r w:rsidR="00EC2FCC" w:rsidRPr="004451E6">
        <w:rPr>
          <w:b/>
          <w:bCs/>
          <w:color w:val="000000" w:themeColor="text1"/>
          <w:sz w:val="28"/>
          <w:szCs w:val="28"/>
        </w:rPr>
        <w:t>.1.</w:t>
      </w:r>
      <w:r w:rsidR="004451E6">
        <w:rPr>
          <w:b/>
          <w:bCs/>
          <w:color w:val="000000" w:themeColor="text1"/>
          <w:sz w:val="28"/>
          <w:szCs w:val="28"/>
        </w:rPr>
        <w:t>2</w:t>
      </w:r>
      <w:r w:rsidR="00EC2FCC" w:rsidRPr="004451E6">
        <w:rPr>
          <w:b/>
          <w:bCs/>
          <w:color w:val="000000" w:themeColor="text1"/>
          <w:sz w:val="28"/>
          <w:szCs w:val="28"/>
        </w:rPr>
        <w:t xml:space="preserve"> </w:t>
      </w:r>
      <w:r w:rsidR="00EC2FCC" w:rsidRPr="004451E6">
        <w:rPr>
          <w:rStyle w:val="Strong"/>
          <w:color w:val="000000" w:themeColor="text1"/>
          <w:sz w:val="28"/>
          <w:szCs w:val="28"/>
          <w:bdr w:val="none" w:sz="0" w:space="0" w:color="auto" w:frame="1"/>
        </w:rPr>
        <w:t>See the Categorical Values</w:t>
      </w:r>
    </w:p>
    <w:p w:rsidR="00EC2FCC" w:rsidRPr="004451E6" w:rsidRDefault="000855A3" w:rsidP="00D24107">
      <w:pPr>
        <w:suppressAutoHyphens w:val="0"/>
        <w:spacing w:line="360" w:lineRule="auto"/>
        <w:jc w:val="both"/>
        <w:rPr>
          <w:bCs/>
          <w:color w:val="000000" w:themeColor="text1"/>
        </w:rPr>
      </w:pPr>
      <w:r w:rsidRPr="004451E6">
        <w:rPr>
          <w:bCs/>
          <w:color w:val="000000" w:themeColor="text1"/>
        </w:rPr>
        <w:t>To prevent the categorical variables we use the concept of dummy variables.</w:t>
      </w:r>
    </w:p>
    <w:p w:rsidR="000855A3" w:rsidRPr="004451E6" w:rsidRDefault="000855A3" w:rsidP="00D24107">
      <w:pPr>
        <w:suppressAutoHyphens w:val="0"/>
        <w:spacing w:line="360" w:lineRule="auto"/>
        <w:jc w:val="both"/>
        <w:rPr>
          <w:bCs/>
          <w:color w:val="000000" w:themeColor="text1"/>
        </w:rPr>
      </w:pPr>
      <w:r w:rsidRPr="004451E6">
        <w:rPr>
          <w:bCs/>
          <w:color w:val="000000" w:themeColor="text1"/>
        </w:rPr>
        <w:t>What is a dummy variable?</w:t>
      </w:r>
    </w:p>
    <w:p w:rsidR="000855A3" w:rsidRPr="004451E6" w:rsidRDefault="000855A3" w:rsidP="00D24107">
      <w:pPr>
        <w:suppressAutoHyphens w:val="0"/>
        <w:spacing w:line="360" w:lineRule="auto"/>
        <w:jc w:val="both"/>
        <w:textAlignment w:val="baseline"/>
        <w:rPr>
          <w:color w:val="000000" w:themeColor="text1"/>
          <w:lang w:eastAsia="en-US"/>
        </w:rPr>
      </w:pPr>
      <w:r w:rsidRPr="004451E6">
        <w:rPr>
          <w:bCs/>
          <w:color w:val="000000" w:themeColor="text1"/>
          <w:lang w:eastAsia="en-US"/>
        </w:rPr>
        <w:t>Dummy Variables</w:t>
      </w:r>
      <w:r w:rsidRPr="000855A3">
        <w:rPr>
          <w:color w:val="000000" w:themeColor="text1"/>
          <w:sz w:val="30"/>
          <w:szCs w:val="30"/>
          <w:lang w:eastAsia="en-US"/>
        </w:rPr>
        <w:t> </w:t>
      </w:r>
      <w:r w:rsidRPr="000855A3">
        <w:rPr>
          <w:color w:val="000000" w:themeColor="text1"/>
          <w:lang w:eastAsia="en-US"/>
        </w:rPr>
        <w:t>is one that takes the value 0 or 1 to indicate the absence or presence of some categorical effect that may be expected to shift the outcome.</w:t>
      </w:r>
    </w:p>
    <w:p w:rsidR="000855A3" w:rsidRDefault="000855A3" w:rsidP="00D24107">
      <w:pPr>
        <w:suppressAutoHyphens w:val="0"/>
        <w:spacing w:line="360" w:lineRule="auto"/>
        <w:jc w:val="both"/>
        <w:textAlignment w:val="baseline"/>
        <w:rPr>
          <w:color w:val="000000" w:themeColor="text1"/>
          <w:lang w:eastAsia="en-US"/>
        </w:rPr>
      </w:pPr>
      <w:r w:rsidRPr="000855A3">
        <w:rPr>
          <w:color w:val="000000" w:themeColor="text1"/>
          <w:lang w:eastAsia="en-US"/>
        </w:rPr>
        <w:t xml:space="preserve">Instead of having one column here above, we are going to have three </w:t>
      </w:r>
      <w:proofErr w:type="gramStart"/>
      <w:r w:rsidRPr="000855A3">
        <w:rPr>
          <w:color w:val="000000" w:themeColor="text1"/>
          <w:lang w:eastAsia="en-US"/>
        </w:rPr>
        <w:t>column</w:t>
      </w:r>
      <w:proofErr w:type="gramEnd"/>
      <w:r w:rsidRPr="000855A3">
        <w:rPr>
          <w:color w:val="000000" w:themeColor="text1"/>
          <w:lang w:eastAsia="en-US"/>
        </w:rPr>
        <w:t>.</w:t>
      </w:r>
    </w:p>
    <w:p w:rsidR="004451E6" w:rsidRPr="000855A3" w:rsidRDefault="004451E6" w:rsidP="00D24107">
      <w:pPr>
        <w:suppressAutoHyphens w:val="0"/>
        <w:spacing w:line="360" w:lineRule="auto"/>
        <w:jc w:val="both"/>
        <w:textAlignment w:val="baseline"/>
        <w:rPr>
          <w:color w:val="000000" w:themeColor="text1"/>
          <w:lang w:eastAsia="en-US"/>
        </w:rPr>
      </w:pPr>
    </w:p>
    <w:p w:rsidR="004451E6" w:rsidRPr="004B6DDA" w:rsidRDefault="007A69B9" w:rsidP="004451E6">
      <w:pPr>
        <w:suppressAutoHyphens w:val="0"/>
        <w:spacing w:line="360" w:lineRule="auto"/>
        <w:jc w:val="both"/>
        <w:rPr>
          <w:b/>
          <w:bCs/>
          <w:color w:val="000000" w:themeColor="text1"/>
          <w:sz w:val="28"/>
          <w:szCs w:val="28"/>
        </w:rPr>
      </w:pPr>
      <w:r>
        <w:rPr>
          <w:b/>
          <w:bCs/>
          <w:color w:val="000000" w:themeColor="text1"/>
          <w:sz w:val="28"/>
          <w:szCs w:val="28"/>
        </w:rPr>
        <w:t>4</w:t>
      </w:r>
      <w:r w:rsidR="004451E6">
        <w:rPr>
          <w:b/>
          <w:bCs/>
          <w:color w:val="000000" w:themeColor="text1"/>
          <w:sz w:val="28"/>
          <w:szCs w:val="28"/>
        </w:rPr>
        <w:t>.1.3</w:t>
      </w:r>
      <w:r w:rsidR="004451E6" w:rsidRPr="004B6DDA">
        <w:rPr>
          <w:b/>
          <w:bCs/>
          <w:color w:val="000000" w:themeColor="text1"/>
          <w:sz w:val="28"/>
          <w:szCs w:val="28"/>
        </w:rPr>
        <w:t xml:space="preserve"> Normalization</w:t>
      </w:r>
    </w:p>
    <w:p w:rsidR="004451E6" w:rsidRPr="004B6DDA" w:rsidRDefault="004451E6" w:rsidP="004451E6">
      <w:pPr>
        <w:suppressAutoHyphens w:val="0"/>
        <w:spacing w:line="360" w:lineRule="auto"/>
        <w:jc w:val="both"/>
        <w:rPr>
          <w:color w:val="000000" w:themeColor="text1"/>
          <w:spacing w:val="-1"/>
          <w:shd w:val="clear" w:color="auto" w:fill="FFFFFF"/>
        </w:rPr>
      </w:pPr>
      <w:r w:rsidRPr="004B6DDA">
        <w:rPr>
          <w:color w:val="000000" w:themeColor="text1"/>
          <w:spacing w:val="-1"/>
          <w:shd w:val="clear" w:color="auto" w:fill="FFFFFF"/>
        </w:rPr>
        <w:t xml:space="preserve">Normalization is a technique often applied as part of data preparation for machine learning. The goal of normalization is to change the values of numeric columns in the dataset to a common scale, without distorting differences in the ranges of values. For machine learning, </w:t>
      </w:r>
      <w:r w:rsidRPr="004B6DDA">
        <w:rPr>
          <w:color w:val="000000" w:themeColor="text1"/>
          <w:spacing w:val="-1"/>
          <w:shd w:val="clear" w:color="auto" w:fill="FFFFFF"/>
        </w:rPr>
        <w:lastRenderedPageBreak/>
        <w:t>every dataset does not require normalization. It is required only when features have different ranges.</w:t>
      </w:r>
    </w:p>
    <w:p w:rsidR="004451E6" w:rsidRPr="004B6DDA" w:rsidRDefault="004451E6" w:rsidP="004451E6">
      <w:pPr>
        <w:suppressAutoHyphens w:val="0"/>
        <w:spacing w:line="360" w:lineRule="auto"/>
        <w:jc w:val="both"/>
        <w:rPr>
          <w:rStyle w:val="Strong"/>
          <w:b w:val="0"/>
          <w:color w:val="000000" w:themeColor="text1"/>
          <w:spacing w:val="-1"/>
          <w:shd w:val="clear" w:color="auto" w:fill="FFFFFF"/>
        </w:rPr>
      </w:pPr>
      <w:r>
        <w:rPr>
          <w:color w:val="000000" w:themeColor="text1"/>
          <w:spacing w:val="-1"/>
          <w:shd w:val="clear" w:color="auto" w:fill="FFFFFF"/>
        </w:rPr>
        <w:t>Th</w:t>
      </w:r>
      <w:r w:rsidRPr="004B6DDA">
        <w:rPr>
          <w:color w:val="000000" w:themeColor="text1"/>
          <w:spacing w:val="-1"/>
          <w:shd w:val="clear" w:color="auto" w:fill="FFFFFF"/>
        </w:rPr>
        <w:t xml:space="preserve">ere are different types of normalization techniques </w:t>
      </w:r>
      <w:r w:rsidRPr="004B6DDA">
        <w:rPr>
          <w:rStyle w:val="Strong"/>
          <w:b w:val="0"/>
          <w:color w:val="000000" w:themeColor="text1"/>
          <w:spacing w:val="-1"/>
          <w:shd w:val="clear" w:color="auto" w:fill="FFFFFF"/>
        </w:rPr>
        <w:t xml:space="preserve">Z </w:t>
      </w:r>
      <w:proofErr w:type="gramStart"/>
      <w:r w:rsidRPr="004B6DDA">
        <w:rPr>
          <w:rStyle w:val="Strong"/>
          <w:b w:val="0"/>
          <w:color w:val="000000" w:themeColor="text1"/>
          <w:spacing w:val="-1"/>
          <w:shd w:val="clear" w:color="auto" w:fill="FFFFFF"/>
        </w:rPr>
        <w:t>Normalization(</w:t>
      </w:r>
      <w:proofErr w:type="gramEnd"/>
      <w:r w:rsidRPr="004B6DDA">
        <w:rPr>
          <w:rStyle w:val="Strong"/>
          <w:b w:val="0"/>
          <w:color w:val="000000" w:themeColor="text1"/>
          <w:spacing w:val="-1"/>
          <w:shd w:val="clear" w:color="auto" w:fill="FFFFFF"/>
        </w:rPr>
        <w:t>Standardization)</w:t>
      </w:r>
      <w:r w:rsidRPr="004B6DDA">
        <w:rPr>
          <w:b/>
          <w:color w:val="000000" w:themeColor="text1"/>
          <w:spacing w:val="-1"/>
          <w:shd w:val="clear" w:color="auto" w:fill="FFFFFF"/>
        </w:rPr>
        <w:t xml:space="preserve">, </w:t>
      </w:r>
      <w:r w:rsidRPr="004B6DDA">
        <w:rPr>
          <w:rStyle w:val="Strong"/>
          <w:b w:val="0"/>
          <w:color w:val="000000" w:themeColor="text1"/>
          <w:spacing w:val="-1"/>
          <w:shd w:val="clear" w:color="auto" w:fill="FFFFFF"/>
        </w:rPr>
        <w:t>Min-Max Normalization, Unit Vector Normalization. The technique we used is Min-Max Normalization.</w:t>
      </w:r>
    </w:p>
    <w:p w:rsidR="004451E6" w:rsidRPr="004B6DDA" w:rsidRDefault="004451E6" w:rsidP="004451E6">
      <w:pPr>
        <w:suppressAutoHyphens w:val="0"/>
        <w:spacing w:line="360" w:lineRule="auto"/>
        <w:jc w:val="both"/>
        <w:rPr>
          <w:rStyle w:val="Strong"/>
          <w:color w:val="000000" w:themeColor="text1"/>
          <w:spacing w:val="-1"/>
          <w:sz w:val="28"/>
          <w:szCs w:val="28"/>
          <w:shd w:val="clear" w:color="auto" w:fill="FFFFFF"/>
        </w:rPr>
      </w:pPr>
      <w:r w:rsidRPr="004B6DDA">
        <w:rPr>
          <w:rStyle w:val="Strong"/>
          <w:color w:val="000000" w:themeColor="text1"/>
          <w:spacing w:val="-1"/>
          <w:sz w:val="28"/>
          <w:szCs w:val="28"/>
          <w:shd w:val="clear" w:color="auto" w:fill="FFFFFF"/>
        </w:rPr>
        <w:t>Min-Max Normalization</w:t>
      </w:r>
    </w:p>
    <w:p w:rsidR="004451E6" w:rsidRDefault="004451E6" w:rsidP="004451E6">
      <w:pPr>
        <w:suppressAutoHyphens w:val="0"/>
        <w:spacing w:line="360" w:lineRule="auto"/>
        <w:jc w:val="both"/>
        <w:rPr>
          <w:b/>
          <w:bCs/>
          <w:color w:val="000000" w:themeColor="text1"/>
        </w:rPr>
      </w:pPr>
      <w:r w:rsidRPr="004B6DDA">
        <w:rPr>
          <w:color w:val="000000" w:themeColor="text1"/>
          <w:shd w:val="clear" w:color="auto" w:fill="FFFFFF"/>
        </w:rPr>
        <w:t>Min-max normalization is one of the most common ways to normalize data. For every feature, the minimum value of that feature gets transformed into a 0, the maximum value gets transformed into a 1, and every other value gets transformed into a decimal between 0 and 1.</w:t>
      </w:r>
      <w:r w:rsidRPr="004B6DDA">
        <w:rPr>
          <w:b/>
          <w:bCs/>
          <w:color w:val="000000" w:themeColor="text1"/>
        </w:rPr>
        <w:t xml:space="preserve"> </w:t>
      </w:r>
    </w:p>
    <w:p w:rsidR="005C5DD5" w:rsidRPr="004B6DDA" w:rsidRDefault="005C5DD5" w:rsidP="004451E6">
      <w:pPr>
        <w:suppressAutoHyphens w:val="0"/>
        <w:spacing w:line="360" w:lineRule="auto"/>
        <w:jc w:val="both"/>
        <w:rPr>
          <w:b/>
          <w:bCs/>
          <w:color w:val="000000" w:themeColor="text1"/>
        </w:rPr>
      </w:pPr>
      <w:r>
        <w:rPr>
          <w:b/>
          <w:bCs/>
          <w:color w:val="000000" w:themeColor="text1"/>
        </w:rPr>
        <w:tab/>
      </w:r>
      <w:r>
        <w:rPr>
          <w:b/>
          <w:bCs/>
          <w:noProof/>
          <w:color w:val="000000" w:themeColor="text1"/>
          <w:lang w:eastAsia="en-US"/>
        </w:rPr>
        <w:drawing>
          <wp:inline distT="0" distB="0" distL="0" distR="0">
            <wp:extent cx="3896269" cy="714475"/>
            <wp:effectExtent l="19050" t="0" r="8981" b="0"/>
            <wp:docPr id="2" name="Picture 1" descr="2019-11-0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11-02 (2).png"/>
                    <pic:cNvPicPr/>
                  </pic:nvPicPr>
                  <pic:blipFill>
                    <a:blip r:embed="rId11"/>
                    <a:stretch>
                      <a:fillRect/>
                    </a:stretch>
                  </pic:blipFill>
                  <pic:spPr>
                    <a:xfrm>
                      <a:off x="0" y="0"/>
                      <a:ext cx="3896269" cy="714475"/>
                    </a:xfrm>
                    <a:prstGeom prst="rect">
                      <a:avLst/>
                    </a:prstGeom>
                  </pic:spPr>
                </pic:pic>
              </a:graphicData>
            </a:graphic>
          </wp:inline>
        </w:drawing>
      </w:r>
    </w:p>
    <w:p w:rsidR="000855A3" w:rsidRDefault="004451E6" w:rsidP="00D24107">
      <w:pPr>
        <w:suppressAutoHyphens w:val="0"/>
        <w:spacing w:line="360" w:lineRule="auto"/>
        <w:jc w:val="both"/>
        <w:rPr>
          <w:bCs/>
          <w:color w:val="000000" w:themeColor="text1"/>
        </w:rPr>
      </w:pPr>
      <w:r>
        <w:rPr>
          <w:bCs/>
          <w:color w:val="000000" w:themeColor="text1"/>
        </w:rPr>
        <w:t>Our dataset after preprocessing lo</w:t>
      </w:r>
      <w:r w:rsidR="007A69B9">
        <w:rPr>
          <w:bCs/>
          <w:color w:val="000000" w:themeColor="text1"/>
        </w:rPr>
        <w:t>oks like the one in the figure 4</w:t>
      </w:r>
      <w:r>
        <w:rPr>
          <w:bCs/>
          <w:color w:val="000000" w:themeColor="text1"/>
        </w:rPr>
        <w:t>.1.3</w:t>
      </w:r>
    </w:p>
    <w:p w:rsidR="004451E6" w:rsidRDefault="004451E6" w:rsidP="00D24107">
      <w:pPr>
        <w:suppressAutoHyphens w:val="0"/>
        <w:spacing w:line="360" w:lineRule="auto"/>
        <w:jc w:val="both"/>
        <w:rPr>
          <w:bCs/>
          <w:color w:val="000000" w:themeColor="text1"/>
        </w:rPr>
      </w:pPr>
      <w:r>
        <w:rPr>
          <w:bCs/>
          <w:noProof/>
          <w:color w:val="000000" w:themeColor="text1"/>
          <w:lang w:eastAsia="en-US"/>
        </w:rPr>
        <w:drawing>
          <wp:inline distT="0" distB="0" distL="0" distR="0">
            <wp:extent cx="5932061" cy="2112580"/>
            <wp:effectExtent l="19050" t="0" r="0" b="0"/>
            <wp:docPr id="9" name="Picture 8" descr="FullModified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ModifiedDataset.png"/>
                    <pic:cNvPicPr/>
                  </pic:nvPicPr>
                  <pic:blipFill>
                    <a:blip r:embed="rId12"/>
                    <a:stretch>
                      <a:fillRect/>
                    </a:stretch>
                  </pic:blipFill>
                  <pic:spPr>
                    <a:xfrm>
                      <a:off x="0" y="0"/>
                      <a:ext cx="5943600" cy="2116689"/>
                    </a:xfrm>
                    <a:prstGeom prst="rect">
                      <a:avLst/>
                    </a:prstGeom>
                  </pic:spPr>
                </pic:pic>
              </a:graphicData>
            </a:graphic>
          </wp:inline>
        </w:drawing>
      </w:r>
    </w:p>
    <w:p w:rsidR="004451E6" w:rsidRDefault="007A69B9" w:rsidP="00D24107">
      <w:pPr>
        <w:suppressAutoHyphens w:val="0"/>
        <w:spacing w:line="360" w:lineRule="auto"/>
        <w:jc w:val="both"/>
        <w:rPr>
          <w:b/>
          <w:bCs/>
          <w:color w:val="000000" w:themeColor="text1"/>
        </w:rPr>
      </w:pPr>
      <w:r>
        <w:rPr>
          <w:b/>
          <w:bCs/>
          <w:color w:val="000000" w:themeColor="text1"/>
        </w:rPr>
        <w:t>Figure 4</w:t>
      </w:r>
      <w:r w:rsidR="004451E6" w:rsidRPr="004451E6">
        <w:rPr>
          <w:b/>
          <w:bCs/>
          <w:color w:val="000000" w:themeColor="text1"/>
        </w:rPr>
        <w:t xml:space="preserve">.1.3: Dataset </w:t>
      </w:r>
      <w:proofErr w:type="gramStart"/>
      <w:r w:rsidR="004451E6" w:rsidRPr="004451E6">
        <w:rPr>
          <w:b/>
          <w:bCs/>
          <w:color w:val="000000" w:themeColor="text1"/>
        </w:rPr>
        <w:t>After</w:t>
      </w:r>
      <w:proofErr w:type="gramEnd"/>
      <w:r w:rsidR="004451E6" w:rsidRPr="004451E6">
        <w:rPr>
          <w:b/>
          <w:bCs/>
          <w:color w:val="000000" w:themeColor="text1"/>
        </w:rPr>
        <w:t xml:space="preserve"> Preprocessing</w:t>
      </w:r>
    </w:p>
    <w:p w:rsidR="004451E6" w:rsidRPr="004451E6" w:rsidRDefault="004451E6" w:rsidP="00D24107">
      <w:pPr>
        <w:suppressAutoHyphens w:val="0"/>
        <w:spacing w:line="360" w:lineRule="auto"/>
        <w:jc w:val="both"/>
        <w:rPr>
          <w:b/>
          <w:bCs/>
          <w:color w:val="000000" w:themeColor="text1"/>
        </w:rPr>
      </w:pPr>
    </w:p>
    <w:p w:rsidR="00EC2FCC" w:rsidRPr="004451E6" w:rsidRDefault="007A69B9" w:rsidP="00D24107">
      <w:pPr>
        <w:suppressAutoHyphens w:val="0"/>
        <w:spacing w:line="360" w:lineRule="auto"/>
        <w:jc w:val="both"/>
        <w:rPr>
          <w:b/>
          <w:bCs/>
          <w:color w:val="000000" w:themeColor="text1"/>
          <w:sz w:val="28"/>
          <w:szCs w:val="28"/>
        </w:rPr>
      </w:pPr>
      <w:r>
        <w:rPr>
          <w:b/>
          <w:bCs/>
          <w:color w:val="000000" w:themeColor="text1"/>
          <w:sz w:val="28"/>
          <w:szCs w:val="28"/>
        </w:rPr>
        <w:t>4</w:t>
      </w:r>
      <w:r w:rsidR="000855A3" w:rsidRPr="004451E6">
        <w:rPr>
          <w:b/>
          <w:bCs/>
          <w:color w:val="000000" w:themeColor="text1"/>
          <w:sz w:val="28"/>
          <w:szCs w:val="28"/>
        </w:rPr>
        <w:t>.2 Methodologies</w:t>
      </w:r>
    </w:p>
    <w:p w:rsidR="000855A3" w:rsidRDefault="000855A3" w:rsidP="00D24107">
      <w:pPr>
        <w:suppressAutoHyphens w:val="0"/>
        <w:spacing w:line="360" w:lineRule="auto"/>
        <w:jc w:val="both"/>
        <w:rPr>
          <w:bCs/>
          <w:color w:val="000000" w:themeColor="text1"/>
        </w:rPr>
      </w:pPr>
      <w:r w:rsidRPr="004451E6">
        <w:rPr>
          <w:bCs/>
          <w:color w:val="000000" w:themeColor="text1"/>
        </w:rPr>
        <w:t>To train and test our model we used three different types of algorithms.</w:t>
      </w:r>
      <w:r w:rsidR="004451E6">
        <w:rPr>
          <w:bCs/>
          <w:color w:val="000000" w:themeColor="text1"/>
        </w:rPr>
        <w:t xml:space="preserve"> The algorithms we used to train our model are Logistic Regression, Decision Tree Classifier and Random Forest Classifier.</w:t>
      </w:r>
    </w:p>
    <w:p w:rsidR="004451E6" w:rsidRPr="004451E6" w:rsidRDefault="004451E6" w:rsidP="00D24107">
      <w:pPr>
        <w:suppressAutoHyphens w:val="0"/>
        <w:spacing w:line="360" w:lineRule="auto"/>
        <w:jc w:val="both"/>
        <w:rPr>
          <w:bCs/>
          <w:color w:val="000000" w:themeColor="text1"/>
        </w:rPr>
      </w:pPr>
    </w:p>
    <w:p w:rsidR="000855A3" w:rsidRPr="004451E6" w:rsidRDefault="007A69B9" w:rsidP="00D24107">
      <w:pPr>
        <w:suppressAutoHyphens w:val="0"/>
        <w:spacing w:line="360" w:lineRule="auto"/>
        <w:jc w:val="both"/>
        <w:rPr>
          <w:b/>
          <w:bCs/>
          <w:color w:val="000000" w:themeColor="text1"/>
          <w:sz w:val="28"/>
          <w:szCs w:val="28"/>
        </w:rPr>
      </w:pPr>
      <w:r>
        <w:rPr>
          <w:b/>
          <w:bCs/>
          <w:color w:val="000000" w:themeColor="text1"/>
          <w:sz w:val="28"/>
          <w:szCs w:val="28"/>
        </w:rPr>
        <w:lastRenderedPageBreak/>
        <w:t>4</w:t>
      </w:r>
      <w:r w:rsidR="000855A3" w:rsidRPr="004451E6">
        <w:rPr>
          <w:b/>
          <w:bCs/>
          <w:color w:val="000000" w:themeColor="text1"/>
          <w:sz w:val="28"/>
          <w:szCs w:val="28"/>
        </w:rPr>
        <w:t>.2.1 Logistic regression</w:t>
      </w:r>
    </w:p>
    <w:p w:rsidR="004451E6" w:rsidRPr="004451E6" w:rsidRDefault="00803D00" w:rsidP="00D24107">
      <w:pPr>
        <w:suppressAutoHyphens w:val="0"/>
        <w:spacing w:line="360" w:lineRule="auto"/>
        <w:jc w:val="both"/>
        <w:rPr>
          <w:color w:val="000000" w:themeColor="text1"/>
          <w:spacing w:val="-1"/>
          <w:shd w:val="clear" w:color="auto" w:fill="FFFFFF"/>
        </w:rPr>
      </w:pPr>
      <w:r w:rsidRPr="004451E6">
        <w:rPr>
          <w:color w:val="000000" w:themeColor="text1"/>
          <w:spacing w:val="-1"/>
          <w:shd w:val="clear" w:color="auto" w:fill="FFFFFF"/>
        </w:rPr>
        <w:t xml:space="preserve">Logistic Regression is a Machine Learning algorithm which is used for the classification </w:t>
      </w:r>
      <w:proofErr w:type="gramStart"/>
      <w:r w:rsidRPr="004451E6">
        <w:rPr>
          <w:color w:val="000000" w:themeColor="text1"/>
          <w:spacing w:val="-1"/>
          <w:shd w:val="clear" w:color="auto" w:fill="FFFFFF"/>
        </w:rPr>
        <w:t>problems,</w:t>
      </w:r>
      <w:proofErr w:type="gramEnd"/>
      <w:r w:rsidRPr="004451E6">
        <w:rPr>
          <w:color w:val="000000" w:themeColor="text1"/>
          <w:spacing w:val="-1"/>
          <w:shd w:val="clear" w:color="auto" w:fill="FFFFFF"/>
        </w:rPr>
        <w:t xml:space="preserve"> it is a predictive analysis algorithm and based on the concept of probability. A Logistic Regression a Linear Regression model but the Logistic Regression uses a more complex cost </w:t>
      </w:r>
      <w:proofErr w:type="gramStart"/>
      <w:r w:rsidRPr="004451E6">
        <w:rPr>
          <w:color w:val="000000" w:themeColor="text1"/>
          <w:spacing w:val="-1"/>
          <w:shd w:val="clear" w:color="auto" w:fill="FFFFFF"/>
        </w:rPr>
        <w:t>function,</w:t>
      </w:r>
      <w:proofErr w:type="gramEnd"/>
      <w:r w:rsidRPr="004451E6">
        <w:rPr>
          <w:color w:val="000000" w:themeColor="text1"/>
          <w:spacing w:val="-1"/>
          <w:shd w:val="clear" w:color="auto" w:fill="FFFFFF"/>
        </w:rPr>
        <w:t xml:space="preserve"> this cost function can be defined as the ‘</w:t>
      </w:r>
      <w:r w:rsidRPr="004451E6">
        <w:rPr>
          <w:rStyle w:val="Strong"/>
          <w:b w:val="0"/>
          <w:color w:val="000000" w:themeColor="text1"/>
          <w:spacing w:val="-1"/>
          <w:shd w:val="clear" w:color="auto" w:fill="FFFFFF"/>
        </w:rPr>
        <w:t>Sigmoid function</w:t>
      </w:r>
      <w:r w:rsidRPr="004451E6">
        <w:rPr>
          <w:b/>
          <w:color w:val="000000" w:themeColor="text1"/>
          <w:spacing w:val="-1"/>
          <w:shd w:val="clear" w:color="auto" w:fill="FFFFFF"/>
        </w:rPr>
        <w:t>’</w:t>
      </w:r>
      <w:r w:rsidRPr="004451E6">
        <w:rPr>
          <w:color w:val="000000" w:themeColor="text1"/>
          <w:spacing w:val="-1"/>
          <w:shd w:val="clear" w:color="auto" w:fill="FFFFFF"/>
        </w:rPr>
        <w:t xml:space="preserve"> or also known as the ‘logistic function’.</w:t>
      </w:r>
    </w:p>
    <w:p w:rsidR="00803D00" w:rsidRPr="004451E6" w:rsidRDefault="00803D00" w:rsidP="00D24107">
      <w:pPr>
        <w:suppressAutoHyphens w:val="0"/>
        <w:spacing w:line="360" w:lineRule="auto"/>
        <w:jc w:val="both"/>
        <w:rPr>
          <w:b/>
          <w:color w:val="000000" w:themeColor="text1"/>
          <w:spacing w:val="-1"/>
          <w:sz w:val="28"/>
          <w:szCs w:val="28"/>
          <w:shd w:val="clear" w:color="auto" w:fill="FFFFFF"/>
        </w:rPr>
      </w:pPr>
      <w:r w:rsidRPr="004451E6">
        <w:rPr>
          <w:b/>
          <w:color w:val="000000" w:themeColor="text1"/>
          <w:spacing w:val="-1"/>
          <w:sz w:val="28"/>
          <w:szCs w:val="28"/>
          <w:shd w:val="clear" w:color="auto" w:fill="FFFFFF"/>
        </w:rPr>
        <w:t>Logistic function</w:t>
      </w:r>
    </w:p>
    <w:p w:rsidR="008033EF" w:rsidRDefault="00803D00" w:rsidP="00D24107">
      <w:pPr>
        <w:pStyle w:val="NormalWeb"/>
        <w:shd w:val="clear" w:color="auto" w:fill="FFFFFF"/>
        <w:spacing w:before="0" w:after="0" w:line="360" w:lineRule="auto"/>
        <w:jc w:val="both"/>
        <w:textAlignment w:val="baseline"/>
        <w:rPr>
          <w:color w:val="000000" w:themeColor="text1"/>
        </w:rPr>
      </w:pPr>
      <w:r w:rsidRPr="004451E6">
        <w:rPr>
          <w:color w:val="000000" w:themeColor="text1"/>
        </w:rPr>
        <w:t>The </w:t>
      </w:r>
      <w:hyperlink r:id="rId13" w:history="1">
        <w:r w:rsidRPr="004451E6">
          <w:rPr>
            <w:rStyle w:val="Hyperlink"/>
            <w:color w:val="000000" w:themeColor="text1"/>
            <w:u w:val="none"/>
            <w:bdr w:val="none" w:sz="0" w:space="0" w:color="auto" w:frame="1"/>
          </w:rPr>
          <w:t>logistic function</w:t>
        </w:r>
      </w:hyperlink>
      <w:r w:rsidRPr="004451E6">
        <w:rPr>
          <w:color w:val="000000" w:themeColor="text1"/>
        </w:rPr>
        <w:t>, also called the sigmoid function was developed by statisticians to describe properties of population growth in ecology, rising quickly and maxing out at the carrying capacity of the environment. It’s an S-shaped curve that can take any real-valued number and map it into a value between 0 and 1, but never exactly at those limits.</w:t>
      </w:r>
    </w:p>
    <w:p w:rsidR="008033EF" w:rsidRDefault="008033EF" w:rsidP="008033EF">
      <w:pPr>
        <w:pStyle w:val="NormalWeb"/>
        <w:shd w:val="clear" w:color="auto" w:fill="FFFFFF"/>
        <w:spacing w:before="0" w:after="288" w:line="360" w:lineRule="auto"/>
        <w:ind w:left="2880" w:firstLine="720"/>
        <w:jc w:val="both"/>
        <w:textAlignment w:val="baseline"/>
        <w:rPr>
          <w:color w:val="000000" w:themeColor="text1"/>
        </w:rPr>
      </w:pPr>
      <w:r w:rsidRPr="008033EF">
        <w:rPr>
          <w:color w:val="000000" w:themeColor="text1"/>
          <w:highlight w:val="yellow"/>
        </w:rPr>
        <w:t>1 / (1 + e^-value)</w:t>
      </w:r>
    </w:p>
    <w:p w:rsidR="00803D00" w:rsidRPr="004451E6" w:rsidRDefault="00803D00" w:rsidP="00D24107">
      <w:pPr>
        <w:pStyle w:val="NormalWeb"/>
        <w:shd w:val="clear" w:color="auto" w:fill="FFFFFF"/>
        <w:spacing w:before="0" w:after="0" w:line="360" w:lineRule="auto"/>
        <w:jc w:val="both"/>
        <w:textAlignment w:val="baseline"/>
        <w:rPr>
          <w:color w:val="000000" w:themeColor="text1"/>
        </w:rPr>
      </w:pPr>
      <w:r w:rsidRPr="004451E6">
        <w:rPr>
          <w:color w:val="000000" w:themeColor="text1"/>
        </w:rPr>
        <w:t>Where e is the </w:t>
      </w:r>
      <w:hyperlink r:id="rId14" w:history="1">
        <w:r w:rsidRPr="004451E6">
          <w:rPr>
            <w:rStyle w:val="Hyperlink"/>
            <w:color w:val="000000" w:themeColor="text1"/>
            <w:u w:val="none"/>
            <w:bdr w:val="none" w:sz="0" w:space="0" w:color="auto" w:frame="1"/>
          </w:rPr>
          <w:t>base of the natural logarithms</w:t>
        </w:r>
      </w:hyperlink>
      <w:r w:rsidRPr="004451E6">
        <w:rPr>
          <w:color w:val="000000" w:themeColor="text1"/>
        </w:rPr>
        <w:t xml:space="preserve"> (Euler’s number or the </w:t>
      </w:r>
      <w:proofErr w:type="gramStart"/>
      <w:r w:rsidRPr="004451E6">
        <w:rPr>
          <w:color w:val="000000" w:themeColor="text1"/>
        </w:rPr>
        <w:t>EXP(</w:t>
      </w:r>
      <w:proofErr w:type="gramEnd"/>
      <w:r w:rsidRPr="004451E6">
        <w:rPr>
          <w:color w:val="000000" w:themeColor="text1"/>
        </w:rPr>
        <w:t xml:space="preserve">) function in your spreadsheet) and value is the actual numerical value that you want to transform. </w:t>
      </w:r>
    </w:p>
    <w:p w:rsidR="00803D00" w:rsidRPr="00803D00" w:rsidRDefault="00803D00" w:rsidP="00D24107">
      <w:pPr>
        <w:shd w:val="clear" w:color="auto" w:fill="FFFFFF"/>
        <w:suppressAutoHyphens w:val="0"/>
        <w:spacing w:after="288" w:line="360" w:lineRule="auto"/>
        <w:jc w:val="both"/>
        <w:textAlignment w:val="baseline"/>
        <w:rPr>
          <w:color w:val="000000" w:themeColor="text1"/>
          <w:lang w:eastAsia="en-US"/>
        </w:rPr>
      </w:pPr>
      <w:r w:rsidRPr="00803D00">
        <w:rPr>
          <w:color w:val="000000" w:themeColor="text1"/>
          <w:lang w:eastAsia="en-US"/>
        </w:rPr>
        <w:t>Logistic regression uses an equation as the representation, very much like linear regression.</w:t>
      </w:r>
      <w:r w:rsidR="008033EF">
        <w:rPr>
          <w:color w:val="000000" w:themeColor="text1"/>
          <w:lang w:eastAsia="en-US"/>
        </w:rPr>
        <w:t xml:space="preserve"> </w:t>
      </w:r>
      <w:r w:rsidRPr="00803D00">
        <w:rPr>
          <w:color w:val="000000" w:themeColor="text1"/>
          <w:lang w:eastAsia="en-US"/>
        </w:rPr>
        <w:t xml:space="preserve">Input values (x) are combined linearly using weights or coefficient values (referred to as the Greek capital letter Beta) to predict an output value (y). A key difference from linear regression is that the output value being modeled is </w:t>
      </w:r>
      <w:proofErr w:type="gramStart"/>
      <w:r w:rsidRPr="00803D00">
        <w:rPr>
          <w:color w:val="000000" w:themeColor="text1"/>
          <w:lang w:eastAsia="en-US"/>
        </w:rPr>
        <w:t>a binary values</w:t>
      </w:r>
      <w:proofErr w:type="gramEnd"/>
      <w:r w:rsidRPr="00803D00">
        <w:rPr>
          <w:color w:val="000000" w:themeColor="text1"/>
          <w:lang w:eastAsia="en-US"/>
        </w:rPr>
        <w:t xml:space="preserve"> (0 or 1) rather than a numeric value.</w:t>
      </w:r>
      <w:r w:rsidR="006B1F8B">
        <w:rPr>
          <w:color w:val="000000" w:themeColor="text1"/>
          <w:lang w:eastAsia="en-US"/>
        </w:rPr>
        <w:t xml:space="preserve"> </w:t>
      </w:r>
      <w:r w:rsidRPr="00803D00">
        <w:rPr>
          <w:color w:val="000000" w:themeColor="text1"/>
          <w:lang w:eastAsia="en-US"/>
        </w:rPr>
        <w:t>Below is an example logistic regression equation:</w:t>
      </w:r>
    </w:p>
    <w:p w:rsidR="00803D00" w:rsidRPr="00803D00" w:rsidRDefault="00803D00" w:rsidP="008033EF">
      <w:pPr>
        <w:shd w:val="clear" w:color="auto" w:fill="FFFFFF"/>
        <w:suppressAutoHyphens w:val="0"/>
        <w:spacing w:after="288" w:line="360" w:lineRule="auto"/>
        <w:jc w:val="center"/>
        <w:textAlignment w:val="baseline"/>
        <w:rPr>
          <w:color w:val="000000" w:themeColor="text1"/>
          <w:lang w:eastAsia="en-US"/>
        </w:rPr>
      </w:pPr>
      <w:r w:rsidRPr="00803D00">
        <w:rPr>
          <w:color w:val="000000" w:themeColor="text1"/>
          <w:highlight w:val="yellow"/>
          <w:lang w:eastAsia="en-US"/>
        </w:rPr>
        <w:t>y = e</w:t>
      </w:r>
      <w:proofErr w:type="gramStart"/>
      <w:r w:rsidRPr="00803D00">
        <w:rPr>
          <w:color w:val="000000" w:themeColor="text1"/>
          <w:highlight w:val="yellow"/>
          <w:lang w:eastAsia="en-US"/>
        </w:rPr>
        <w:t>^(</w:t>
      </w:r>
      <w:proofErr w:type="gramEnd"/>
      <w:r w:rsidRPr="00803D00">
        <w:rPr>
          <w:color w:val="000000" w:themeColor="text1"/>
          <w:highlight w:val="yellow"/>
          <w:lang w:eastAsia="en-US"/>
        </w:rPr>
        <w:t>b0 + b1*x) / (1 + e^(b0 + b1*x))</w:t>
      </w:r>
    </w:p>
    <w:p w:rsidR="00803D00" w:rsidRPr="00803D00" w:rsidRDefault="00803D00" w:rsidP="00D24107">
      <w:pPr>
        <w:shd w:val="clear" w:color="auto" w:fill="FFFFFF"/>
        <w:suppressAutoHyphens w:val="0"/>
        <w:spacing w:after="288" w:line="360" w:lineRule="auto"/>
        <w:jc w:val="both"/>
        <w:textAlignment w:val="baseline"/>
        <w:rPr>
          <w:color w:val="000000" w:themeColor="text1"/>
          <w:lang w:eastAsia="en-US"/>
        </w:rPr>
      </w:pPr>
      <w:r w:rsidRPr="00803D00">
        <w:rPr>
          <w:color w:val="000000" w:themeColor="text1"/>
          <w:lang w:eastAsia="en-US"/>
        </w:rPr>
        <w:t>Where y is the predicted output, b0 is the bias or intercept term and b1 is the coefficient for the single input value (x). Each column in your input data has an associated b coefficient (a constant real value) that must be learned from your training data.</w:t>
      </w:r>
    </w:p>
    <w:p w:rsidR="006B1F8B" w:rsidRDefault="007A69B9" w:rsidP="006B1F8B">
      <w:pPr>
        <w:shd w:val="clear" w:color="auto" w:fill="FFFFFF"/>
        <w:suppressAutoHyphens w:val="0"/>
        <w:spacing w:after="288" w:line="360" w:lineRule="auto"/>
        <w:jc w:val="both"/>
        <w:textAlignment w:val="baseline"/>
        <w:rPr>
          <w:b/>
          <w:color w:val="000000" w:themeColor="text1"/>
          <w:sz w:val="28"/>
          <w:szCs w:val="28"/>
        </w:rPr>
      </w:pPr>
      <w:r>
        <w:rPr>
          <w:b/>
          <w:color w:val="000000" w:themeColor="text1"/>
          <w:sz w:val="28"/>
          <w:szCs w:val="28"/>
        </w:rPr>
        <w:t>4</w:t>
      </w:r>
      <w:r w:rsidR="00803D00" w:rsidRPr="008033EF">
        <w:rPr>
          <w:b/>
          <w:color w:val="000000" w:themeColor="text1"/>
          <w:sz w:val="28"/>
          <w:szCs w:val="28"/>
        </w:rPr>
        <w:t>.2.2 Decision</w:t>
      </w:r>
      <w:r w:rsidR="0014029B">
        <w:rPr>
          <w:b/>
          <w:color w:val="000000" w:themeColor="text1"/>
          <w:sz w:val="28"/>
          <w:szCs w:val="28"/>
        </w:rPr>
        <w:t xml:space="preserve"> </w:t>
      </w:r>
      <w:r w:rsidR="00803D00" w:rsidRPr="008033EF">
        <w:rPr>
          <w:b/>
          <w:color w:val="000000" w:themeColor="text1"/>
          <w:sz w:val="28"/>
          <w:szCs w:val="28"/>
        </w:rPr>
        <w:t>Tree Classifier</w:t>
      </w:r>
    </w:p>
    <w:p w:rsidR="00803D00" w:rsidRPr="006B1F8B" w:rsidRDefault="00803D00" w:rsidP="006B1F8B">
      <w:pPr>
        <w:shd w:val="clear" w:color="auto" w:fill="FFFFFF"/>
        <w:suppressAutoHyphens w:val="0"/>
        <w:spacing w:after="288" w:line="360" w:lineRule="auto"/>
        <w:jc w:val="both"/>
        <w:textAlignment w:val="baseline"/>
        <w:rPr>
          <w:color w:val="000000" w:themeColor="text1"/>
          <w:lang w:eastAsia="en-US"/>
        </w:rPr>
      </w:pPr>
      <w:r w:rsidRPr="008033EF">
        <w:rPr>
          <w:color w:val="000000" w:themeColor="text1"/>
          <w:shd w:val="clear" w:color="auto" w:fill="FFFFFF"/>
        </w:rPr>
        <w:t xml:space="preserve">Decision Tree Analysis is a general, predictive </w:t>
      </w:r>
      <w:proofErr w:type="spellStart"/>
      <w:r w:rsidRPr="008033EF">
        <w:rPr>
          <w:color w:val="000000" w:themeColor="text1"/>
          <w:shd w:val="clear" w:color="auto" w:fill="FFFFFF"/>
        </w:rPr>
        <w:t>modelling</w:t>
      </w:r>
      <w:proofErr w:type="spellEnd"/>
      <w:r w:rsidRPr="008033EF">
        <w:rPr>
          <w:color w:val="000000" w:themeColor="text1"/>
          <w:shd w:val="clear" w:color="auto" w:fill="FFFFFF"/>
        </w:rPr>
        <w:t xml:space="preserve"> tool that has applications spanning a number of different areas. In general, decision trees are constructed via an </w:t>
      </w:r>
      <w:r w:rsidRPr="008033EF">
        <w:rPr>
          <w:color w:val="000000" w:themeColor="text1"/>
          <w:shd w:val="clear" w:color="auto" w:fill="FFFFFF"/>
        </w:rPr>
        <w:lastRenderedPageBreak/>
        <w:t>algorithmic approach that identifies ways to split a data set based on different conditions. It is one of the most widely used and practical methods for supervised learning. Decision Trees are a non-parametric supervised learning method used for both classification and regression tasks. The goal is to create a model that predicts the value of a target variable by learning simple decision rules inferred from the data features.</w:t>
      </w:r>
    </w:p>
    <w:p w:rsidR="00803D00" w:rsidRPr="00803D00" w:rsidRDefault="00803D00" w:rsidP="00D24107">
      <w:pPr>
        <w:shd w:val="clear" w:color="auto" w:fill="FFFFFF"/>
        <w:suppressAutoHyphens w:val="0"/>
        <w:spacing w:after="166" w:line="360" w:lineRule="auto"/>
        <w:jc w:val="both"/>
        <w:textAlignment w:val="baseline"/>
        <w:rPr>
          <w:color w:val="000000" w:themeColor="text1"/>
          <w:lang w:eastAsia="en-US"/>
        </w:rPr>
      </w:pPr>
      <w:r w:rsidRPr="00803D00">
        <w:rPr>
          <w:color w:val="000000" w:themeColor="text1"/>
          <w:lang w:eastAsia="en-US"/>
        </w:rPr>
        <w:t>In Decision Tree the major challenge is to identification of the attribute for the root node in each level. This process is known as attribute selection. We have two popular attribute selection measures:</w:t>
      </w:r>
    </w:p>
    <w:p w:rsidR="00803D00" w:rsidRPr="00803D00" w:rsidRDefault="00803D00" w:rsidP="00D24107">
      <w:pPr>
        <w:numPr>
          <w:ilvl w:val="0"/>
          <w:numId w:val="28"/>
        </w:numPr>
        <w:shd w:val="clear" w:color="auto" w:fill="FFFFFF"/>
        <w:suppressAutoHyphens w:val="0"/>
        <w:spacing w:line="360" w:lineRule="auto"/>
        <w:ind w:left="596"/>
        <w:jc w:val="both"/>
        <w:textAlignment w:val="baseline"/>
        <w:rPr>
          <w:color w:val="000000" w:themeColor="text1"/>
          <w:lang w:eastAsia="en-US"/>
        </w:rPr>
      </w:pPr>
      <w:r w:rsidRPr="00803D00">
        <w:rPr>
          <w:color w:val="000000" w:themeColor="text1"/>
          <w:lang w:eastAsia="en-US"/>
        </w:rPr>
        <w:t>Information Gain</w:t>
      </w:r>
    </w:p>
    <w:p w:rsidR="00803D00" w:rsidRPr="00803D00" w:rsidRDefault="00803D00" w:rsidP="00D24107">
      <w:pPr>
        <w:numPr>
          <w:ilvl w:val="0"/>
          <w:numId w:val="28"/>
        </w:numPr>
        <w:shd w:val="clear" w:color="auto" w:fill="FFFFFF"/>
        <w:suppressAutoHyphens w:val="0"/>
        <w:spacing w:line="360" w:lineRule="auto"/>
        <w:ind w:left="596"/>
        <w:jc w:val="both"/>
        <w:textAlignment w:val="baseline"/>
        <w:rPr>
          <w:color w:val="000000" w:themeColor="text1"/>
          <w:lang w:eastAsia="en-US"/>
        </w:rPr>
      </w:pPr>
      <w:proofErr w:type="spellStart"/>
      <w:r w:rsidRPr="00803D00">
        <w:rPr>
          <w:color w:val="000000" w:themeColor="text1"/>
          <w:lang w:eastAsia="en-US"/>
        </w:rPr>
        <w:t>Gini</w:t>
      </w:r>
      <w:proofErr w:type="spellEnd"/>
      <w:r w:rsidRPr="00803D00">
        <w:rPr>
          <w:color w:val="000000" w:themeColor="text1"/>
          <w:lang w:eastAsia="en-US"/>
        </w:rPr>
        <w:t xml:space="preserve"> Index</w:t>
      </w:r>
    </w:p>
    <w:p w:rsidR="00803D00" w:rsidRPr="00803D00" w:rsidRDefault="00803D00" w:rsidP="006B1F8B">
      <w:pPr>
        <w:shd w:val="clear" w:color="auto" w:fill="FFFFFF"/>
        <w:suppressAutoHyphens w:val="0"/>
        <w:spacing w:line="360" w:lineRule="auto"/>
        <w:textAlignment w:val="baseline"/>
        <w:rPr>
          <w:color w:val="000000" w:themeColor="text1"/>
          <w:lang w:eastAsia="en-US"/>
        </w:rPr>
      </w:pPr>
      <w:proofErr w:type="spellStart"/>
      <w:r w:rsidRPr="00803D00">
        <w:rPr>
          <w:b/>
          <w:bCs/>
          <w:color w:val="000000" w:themeColor="text1"/>
          <w:sz w:val="28"/>
          <w:szCs w:val="28"/>
          <w:bdr w:val="none" w:sz="0" w:space="0" w:color="auto" w:frame="1"/>
          <w:lang w:eastAsia="en-US"/>
        </w:rPr>
        <w:t>Information</w:t>
      </w:r>
      <w:r w:rsidRPr="00803D00">
        <w:rPr>
          <w:b/>
          <w:bCs/>
          <w:color w:val="000000" w:themeColor="text1"/>
          <w:sz w:val="27"/>
          <w:szCs w:val="27"/>
          <w:bdr w:val="none" w:sz="0" w:space="0" w:color="auto" w:frame="1"/>
          <w:lang w:eastAsia="en-US"/>
        </w:rPr>
        <w:t>Gain</w:t>
      </w:r>
      <w:proofErr w:type="spellEnd"/>
      <w:r w:rsidRPr="00803D00">
        <w:rPr>
          <w:color w:val="000000" w:themeColor="text1"/>
          <w:sz w:val="27"/>
          <w:szCs w:val="27"/>
          <w:lang w:eastAsia="en-US"/>
        </w:rPr>
        <w:br/>
      </w:r>
      <w:proofErr w:type="gramStart"/>
      <w:r w:rsidRPr="00803D00">
        <w:rPr>
          <w:color w:val="000000" w:themeColor="text1"/>
          <w:lang w:eastAsia="en-US"/>
        </w:rPr>
        <w:t>When</w:t>
      </w:r>
      <w:proofErr w:type="gramEnd"/>
      <w:r w:rsidRPr="00803D00">
        <w:rPr>
          <w:color w:val="000000" w:themeColor="text1"/>
          <w:lang w:eastAsia="en-US"/>
        </w:rPr>
        <w:t xml:space="preserve"> we use a node in a decision tree to partition the training instances into smaller subsets the entropy changes. Information gain is a measure of this change in entropy.</w:t>
      </w:r>
    </w:p>
    <w:p w:rsidR="00803D00" w:rsidRPr="00803D00" w:rsidRDefault="00803D00" w:rsidP="00D24107">
      <w:pPr>
        <w:shd w:val="clear" w:color="auto" w:fill="FFFFFF"/>
        <w:suppressAutoHyphens w:val="0"/>
        <w:spacing w:line="360" w:lineRule="auto"/>
        <w:jc w:val="both"/>
        <w:textAlignment w:val="baseline"/>
        <w:rPr>
          <w:color w:val="000000" w:themeColor="text1"/>
          <w:lang w:eastAsia="en-US"/>
        </w:rPr>
      </w:pPr>
      <w:proofErr w:type="spellStart"/>
      <w:r w:rsidRPr="00803D00">
        <w:rPr>
          <w:b/>
          <w:bCs/>
          <w:color w:val="000000" w:themeColor="text1"/>
          <w:bdr w:val="none" w:sz="0" w:space="0" w:color="auto" w:frame="1"/>
          <w:lang w:eastAsia="en-US"/>
        </w:rPr>
        <w:t>Gini</w:t>
      </w:r>
      <w:proofErr w:type="spellEnd"/>
      <w:r w:rsidRPr="00803D00">
        <w:rPr>
          <w:b/>
          <w:bCs/>
          <w:color w:val="000000" w:themeColor="text1"/>
          <w:bdr w:val="none" w:sz="0" w:space="0" w:color="auto" w:frame="1"/>
          <w:lang w:eastAsia="en-US"/>
        </w:rPr>
        <w:t xml:space="preserve"> Index</w:t>
      </w:r>
    </w:p>
    <w:p w:rsidR="00803D00" w:rsidRPr="00803D00" w:rsidRDefault="00803D00" w:rsidP="00D24107">
      <w:pPr>
        <w:numPr>
          <w:ilvl w:val="0"/>
          <w:numId w:val="29"/>
        </w:numPr>
        <w:shd w:val="clear" w:color="auto" w:fill="FFFFFF"/>
        <w:suppressAutoHyphens w:val="0"/>
        <w:spacing w:line="360" w:lineRule="auto"/>
        <w:ind w:left="596"/>
        <w:jc w:val="both"/>
        <w:textAlignment w:val="baseline"/>
        <w:rPr>
          <w:color w:val="000000" w:themeColor="text1"/>
          <w:lang w:eastAsia="en-US"/>
        </w:rPr>
      </w:pPr>
      <w:proofErr w:type="spellStart"/>
      <w:r w:rsidRPr="00803D00">
        <w:rPr>
          <w:color w:val="000000" w:themeColor="text1"/>
          <w:lang w:eastAsia="en-US"/>
        </w:rPr>
        <w:t>Gini</w:t>
      </w:r>
      <w:proofErr w:type="spellEnd"/>
      <w:r w:rsidRPr="00803D00">
        <w:rPr>
          <w:color w:val="000000" w:themeColor="text1"/>
          <w:lang w:eastAsia="en-US"/>
        </w:rPr>
        <w:t xml:space="preserve"> Index is a metric to measure how often a randomly chosen element would be incorrectly identified.</w:t>
      </w:r>
    </w:p>
    <w:p w:rsidR="00803D00" w:rsidRPr="00803D00" w:rsidRDefault="00803D00" w:rsidP="00D24107">
      <w:pPr>
        <w:numPr>
          <w:ilvl w:val="0"/>
          <w:numId w:val="29"/>
        </w:numPr>
        <w:shd w:val="clear" w:color="auto" w:fill="FFFFFF"/>
        <w:suppressAutoHyphens w:val="0"/>
        <w:spacing w:line="360" w:lineRule="auto"/>
        <w:ind w:left="596"/>
        <w:jc w:val="both"/>
        <w:textAlignment w:val="baseline"/>
        <w:rPr>
          <w:color w:val="000000" w:themeColor="text1"/>
          <w:lang w:eastAsia="en-US"/>
        </w:rPr>
      </w:pPr>
      <w:r w:rsidRPr="00803D00">
        <w:rPr>
          <w:color w:val="000000" w:themeColor="text1"/>
          <w:lang w:eastAsia="en-US"/>
        </w:rPr>
        <w:t xml:space="preserve">It means an attribute with lower </w:t>
      </w:r>
      <w:proofErr w:type="spellStart"/>
      <w:r w:rsidRPr="00803D00">
        <w:rPr>
          <w:color w:val="000000" w:themeColor="text1"/>
          <w:lang w:eastAsia="en-US"/>
        </w:rPr>
        <w:t>Gini</w:t>
      </w:r>
      <w:proofErr w:type="spellEnd"/>
      <w:r w:rsidRPr="00803D00">
        <w:rPr>
          <w:color w:val="000000" w:themeColor="text1"/>
          <w:lang w:eastAsia="en-US"/>
        </w:rPr>
        <w:t xml:space="preserve"> index should be preferred.</w:t>
      </w:r>
    </w:p>
    <w:p w:rsidR="00803D00" w:rsidRDefault="00803D00" w:rsidP="00D24107">
      <w:pPr>
        <w:numPr>
          <w:ilvl w:val="0"/>
          <w:numId w:val="29"/>
        </w:numPr>
        <w:shd w:val="clear" w:color="auto" w:fill="FFFFFF"/>
        <w:suppressAutoHyphens w:val="0"/>
        <w:spacing w:line="360" w:lineRule="auto"/>
        <w:ind w:left="596"/>
        <w:jc w:val="both"/>
        <w:textAlignment w:val="baseline"/>
        <w:rPr>
          <w:color w:val="000000" w:themeColor="text1"/>
          <w:lang w:eastAsia="en-US"/>
        </w:rPr>
      </w:pPr>
      <w:proofErr w:type="spellStart"/>
      <w:r w:rsidRPr="00803D00">
        <w:rPr>
          <w:color w:val="000000" w:themeColor="text1"/>
          <w:lang w:eastAsia="en-US"/>
        </w:rPr>
        <w:t>Sklearn</w:t>
      </w:r>
      <w:proofErr w:type="spellEnd"/>
      <w:r w:rsidRPr="00803D00">
        <w:rPr>
          <w:color w:val="000000" w:themeColor="text1"/>
          <w:lang w:eastAsia="en-US"/>
        </w:rPr>
        <w:t xml:space="preserve"> supports “</w:t>
      </w:r>
      <w:proofErr w:type="spellStart"/>
      <w:r w:rsidRPr="00803D00">
        <w:rPr>
          <w:color w:val="000000" w:themeColor="text1"/>
          <w:lang w:eastAsia="en-US"/>
        </w:rPr>
        <w:t>Gini</w:t>
      </w:r>
      <w:proofErr w:type="spellEnd"/>
      <w:r w:rsidRPr="00803D00">
        <w:rPr>
          <w:color w:val="000000" w:themeColor="text1"/>
          <w:lang w:eastAsia="en-US"/>
        </w:rPr>
        <w:t xml:space="preserve">” criteria for </w:t>
      </w:r>
      <w:proofErr w:type="spellStart"/>
      <w:r w:rsidRPr="00803D00">
        <w:rPr>
          <w:color w:val="000000" w:themeColor="text1"/>
          <w:lang w:eastAsia="en-US"/>
        </w:rPr>
        <w:t>Gini</w:t>
      </w:r>
      <w:proofErr w:type="spellEnd"/>
      <w:r w:rsidRPr="00803D00">
        <w:rPr>
          <w:color w:val="000000" w:themeColor="text1"/>
          <w:lang w:eastAsia="en-US"/>
        </w:rPr>
        <w:t xml:space="preserve"> Index and by </w:t>
      </w:r>
      <w:proofErr w:type="gramStart"/>
      <w:r w:rsidRPr="00803D00">
        <w:rPr>
          <w:color w:val="000000" w:themeColor="text1"/>
          <w:lang w:eastAsia="en-US"/>
        </w:rPr>
        <w:t>default,</w:t>
      </w:r>
      <w:proofErr w:type="gramEnd"/>
      <w:r w:rsidRPr="00803D00">
        <w:rPr>
          <w:color w:val="000000" w:themeColor="text1"/>
          <w:lang w:eastAsia="en-US"/>
        </w:rPr>
        <w:t xml:space="preserve"> it takes “</w:t>
      </w:r>
      <w:proofErr w:type="spellStart"/>
      <w:r w:rsidRPr="00803D00">
        <w:rPr>
          <w:color w:val="000000" w:themeColor="text1"/>
          <w:lang w:eastAsia="en-US"/>
        </w:rPr>
        <w:t>gini</w:t>
      </w:r>
      <w:proofErr w:type="spellEnd"/>
      <w:r w:rsidRPr="00803D00">
        <w:rPr>
          <w:color w:val="000000" w:themeColor="text1"/>
          <w:lang w:eastAsia="en-US"/>
        </w:rPr>
        <w:t>” value.</w:t>
      </w:r>
    </w:p>
    <w:p w:rsidR="008033EF" w:rsidRPr="008033EF" w:rsidRDefault="008033EF" w:rsidP="008033EF">
      <w:pPr>
        <w:shd w:val="clear" w:color="auto" w:fill="FFFFFF"/>
        <w:suppressAutoHyphens w:val="0"/>
        <w:spacing w:line="360" w:lineRule="auto"/>
        <w:ind w:left="596"/>
        <w:jc w:val="both"/>
        <w:textAlignment w:val="baseline"/>
        <w:rPr>
          <w:color w:val="000000" w:themeColor="text1"/>
          <w:lang w:eastAsia="en-US"/>
        </w:rPr>
      </w:pPr>
    </w:p>
    <w:p w:rsidR="00EC2FCC" w:rsidRPr="007A69B9" w:rsidRDefault="00247D3C" w:rsidP="007A69B9">
      <w:pPr>
        <w:pStyle w:val="ListParagraph"/>
        <w:numPr>
          <w:ilvl w:val="2"/>
          <w:numId w:val="35"/>
        </w:numPr>
        <w:suppressAutoHyphens w:val="0"/>
        <w:spacing w:line="360" w:lineRule="auto"/>
        <w:jc w:val="both"/>
        <w:rPr>
          <w:b/>
          <w:bCs/>
          <w:color w:val="000000" w:themeColor="text1"/>
          <w:sz w:val="28"/>
          <w:szCs w:val="28"/>
        </w:rPr>
      </w:pPr>
      <w:r w:rsidRPr="007A69B9">
        <w:rPr>
          <w:b/>
          <w:bCs/>
          <w:color w:val="000000" w:themeColor="text1"/>
          <w:sz w:val="28"/>
          <w:szCs w:val="28"/>
        </w:rPr>
        <w:t>Random Forest Classifier</w:t>
      </w:r>
    </w:p>
    <w:p w:rsidR="00EC2FCC" w:rsidRPr="00C51028" w:rsidRDefault="00247D3C" w:rsidP="00D24107">
      <w:pPr>
        <w:suppressAutoHyphens w:val="0"/>
        <w:spacing w:line="360" w:lineRule="auto"/>
        <w:jc w:val="both"/>
        <w:rPr>
          <w:color w:val="000000" w:themeColor="text1"/>
          <w:shd w:val="clear" w:color="auto" w:fill="FFFFFF"/>
        </w:rPr>
      </w:pPr>
      <w:r w:rsidRPr="008033EF">
        <w:rPr>
          <w:color w:val="000000" w:themeColor="text1"/>
          <w:shd w:val="clear" w:color="auto" w:fill="FFFFFF"/>
        </w:rPr>
        <w:t>Random forests or random decision forests are an ensemble learning method for classification, regression and other tasks that operates by constructing a multitude of decision trees at training time and outputting the class that is the mode of the classes or mean prediction of the individual trees. It</w:t>
      </w:r>
      <w:r w:rsidR="003E4344" w:rsidRPr="008033EF">
        <w:rPr>
          <w:color w:val="000000" w:themeColor="text1"/>
          <w:shd w:val="clear" w:color="auto" w:fill="FFFFFF"/>
        </w:rPr>
        <w:t xml:space="preserve"> creates a set of decision trees from randomly selected subset of training set</w:t>
      </w:r>
      <w:r w:rsidRPr="008033EF">
        <w:rPr>
          <w:color w:val="000000" w:themeColor="text1"/>
          <w:shd w:val="clear" w:color="auto" w:fill="FFFFFF"/>
        </w:rPr>
        <w:t xml:space="preserve">. </w:t>
      </w:r>
      <w:r w:rsidR="003E4344" w:rsidRPr="008033EF">
        <w:rPr>
          <w:color w:val="000000" w:themeColor="text1"/>
          <w:shd w:val="clear" w:color="auto" w:fill="FFFFFF"/>
        </w:rPr>
        <w:t xml:space="preserve">It then aggregates the votes from different decision trees to decide the final class of the test object. </w:t>
      </w:r>
    </w:p>
    <w:p w:rsidR="006B1F8B" w:rsidRDefault="006B1F8B" w:rsidP="008033EF">
      <w:pPr>
        <w:pBdr>
          <w:top w:val="nil"/>
          <w:left w:val="nil"/>
          <w:bottom w:val="nil"/>
          <w:right w:val="nil"/>
          <w:between w:val="nil"/>
        </w:pBdr>
        <w:shd w:val="clear" w:color="auto" w:fill="FFFFFF"/>
        <w:spacing w:line="360" w:lineRule="auto"/>
        <w:jc w:val="center"/>
        <w:rPr>
          <w:b/>
          <w:color w:val="000000" w:themeColor="text1"/>
          <w:sz w:val="32"/>
          <w:szCs w:val="32"/>
        </w:rPr>
      </w:pPr>
    </w:p>
    <w:p w:rsidR="006B1F8B" w:rsidRDefault="006B1F8B" w:rsidP="008033EF">
      <w:pPr>
        <w:pBdr>
          <w:top w:val="nil"/>
          <w:left w:val="nil"/>
          <w:bottom w:val="nil"/>
          <w:right w:val="nil"/>
          <w:between w:val="nil"/>
        </w:pBdr>
        <w:shd w:val="clear" w:color="auto" w:fill="FFFFFF"/>
        <w:spacing w:line="360" w:lineRule="auto"/>
        <w:jc w:val="center"/>
        <w:rPr>
          <w:b/>
          <w:color w:val="000000" w:themeColor="text1"/>
          <w:sz w:val="32"/>
          <w:szCs w:val="32"/>
        </w:rPr>
      </w:pPr>
    </w:p>
    <w:p w:rsidR="00D367D5" w:rsidRPr="008033EF" w:rsidRDefault="007A69B9" w:rsidP="008033EF">
      <w:pPr>
        <w:pBdr>
          <w:top w:val="nil"/>
          <w:left w:val="nil"/>
          <w:bottom w:val="nil"/>
          <w:right w:val="nil"/>
          <w:between w:val="nil"/>
        </w:pBdr>
        <w:shd w:val="clear" w:color="auto" w:fill="FFFFFF"/>
        <w:spacing w:line="360" w:lineRule="auto"/>
        <w:jc w:val="center"/>
        <w:rPr>
          <w:b/>
          <w:color w:val="000000" w:themeColor="text1"/>
          <w:sz w:val="32"/>
          <w:szCs w:val="32"/>
        </w:rPr>
      </w:pPr>
      <w:r>
        <w:rPr>
          <w:b/>
          <w:color w:val="000000" w:themeColor="text1"/>
          <w:sz w:val="32"/>
          <w:szCs w:val="32"/>
        </w:rPr>
        <w:lastRenderedPageBreak/>
        <w:t>5</w:t>
      </w:r>
      <w:r w:rsidR="008033EF" w:rsidRPr="008033EF">
        <w:rPr>
          <w:b/>
          <w:color w:val="000000" w:themeColor="text1"/>
          <w:sz w:val="32"/>
          <w:szCs w:val="32"/>
        </w:rPr>
        <w:t>. IMPLEMENTATION</w:t>
      </w:r>
    </w:p>
    <w:p w:rsidR="00141225" w:rsidRPr="008033EF" w:rsidRDefault="007A69B9" w:rsidP="00D24107">
      <w:pPr>
        <w:pBdr>
          <w:top w:val="nil"/>
          <w:left w:val="nil"/>
          <w:bottom w:val="nil"/>
          <w:right w:val="nil"/>
          <w:between w:val="nil"/>
        </w:pBdr>
        <w:shd w:val="clear" w:color="auto" w:fill="FFFFFF"/>
        <w:spacing w:line="360" w:lineRule="auto"/>
        <w:jc w:val="both"/>
        <w:rPr>
          <w:color w:val="000000" w:themeColor="text1"/>
          <w:sz w:val="28"/>
          <w:szCs w:val="28"/>
        </w:rPr>
      </w:pPr>
      <w:r>
        <w:rPr>
          <w:b/>
          <w:color w:val="000000" w:themeColor="text1"/>
          <w:sz w:val="28"/>
          <w:szCs w:val="28"/>
        </w:rPr>
        <w:t>5</w:t>
      </w:r>
      <w:r w:rsidR="000855A3" w:rsidRPr="008033EF">
        <w:rPr>
          <w:b/>
          <w:color w:val="000000" w:themeColor="text1"/>
          <w:sz w:val="28"/>
          <w:szCs w:val="28"/>
        </w:rPr>
        <w:t xml:space="preserve">.1 </w:t>
      </w:r>
      <w:r w:rsidR="00141225" w:rsidRPr="008033EF">
        <w:rPr>
          <w:b/>
          <w:color w:val="000000" w:themeColor="text1"/>
          <w:sz w:val="28"/>
          <w:szCs w:val="28"/>
        </w:rPr>
        <w:t xml:space="preserve">Machine Learning </w:t>
      </w:r>
    </w:p>
    <w:p w:rsidR="00141225"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import</w:t>
      </w:r>
      <w:proofErr w:type="gramEnd"/>
      <w:r w:rsidRPr="008033EF">
        <w:rPr>
          <w:color w:val="000000" w:themeColor="text1"/>
        </w:rPr>
        <w:t xml:space="preserve"> flask as </w:t>
      </w:r>
      <w:proofErr w:type="spellStart"/>
      <w:r w:rsidRPr="008033EF">
        <w:rPr>
          <w:color w:val="000000" w:themeColor="text1"/>
        </w:rPr>
        <w:t>fk</w:t>
      </w:r>
      <w:proofErr w:type="spellEnd"/>
    </w:p>
    <w:p w:rsidR="00141225"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import</w:t>
      </w:r>
      <w:proofErr w:type="gramEnd"/>
      <w:r w:rsidRPr="008033EF">
        <w:rPr>
          <w:color w:val="000000" w:themeColor="text1"/>
        </w:rPr>
        <w:t xml:space="preserve"> pandas as pd</w:t>
      </w:r>
    </w:p>
    <w:p w:rsidR="00141225"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import</w:t>
      </w:r>
      <w:proofErr w:type="gramEnd"/>
      <w:r w:rsidRPr="008033EF">
        <w:rPr>
          <w:color w:val="000000" w:themeColor="text1"/>
        </w:rPr>
        <w:t xml:space="preserve"> </w:t>
      </w:r>
      <w:proofErr w:type="spellStart"/>
      <w:r w:rsidRPr="008033EF">
        <w:rPr>
          <w:color w:val="000000" w:themeColor="text1"/>
        </w:rPr>
        <w:t>numpy</w:t>
      </w:r>
      <w:proofErr w:type="spellEnd"/>
      <w:r w:rsidRPr="008033EF">
        <w:rPr>
          <w:color w:val="000000" w:themeColor="text1"/>
        </w:rPr>
        <w:t xml:space="preserve"> as </w:t>
      </w:r>
      <w:proofErr w:type="spellStart"/>
      <w:r w:rsidRPr="008033EF">
        <w:rPr>
          <w:color w:val="000000" w:themeColor="text1"/>
        </w:rPr>
        <w:t>np</w:t>
      </w:r>
      <w:proofErr w:type="spellEnd"/>
    </w:p>
    <w:p w:rsidR="00141225"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import</w:t>
      </w:r>
      <w:proofErr w:type="gramEnd"/>
      <w:r w:rsidRPr="008033EF">
        <w:rPr>
          <w:color w:val="000000" w:themeColor="text1"/>
        </w:rPr>
        <w:t xml:space="preserve"> </w:t>
      </w:r>
      <w:proofErr w:type="spellStart"/>
      <w:r w:rsidRPr="008033EF">
        <w:rPr>
          <w:color w:val="000000" w:themeColor="text1"/>
        </w:rPr>
        <w:t>sklearn</w:t>
      </w:r>
      <w:proofErr w:type="spellEnd"/>
      <w:r w:rsidRPr="008033EF">
        <w:rPr>
          <w:color w:val="000000" w:themeColor="text1"/>
        </w:rPr>
        <w:t xml:space="preserve"> as </w:t>
      </w:r>
      <w:proofErr w:type="spellStart"/>
      <w:r w:rsidRPr="008033EF">
        <w:rPr>
          <w:color w:val="000000" w:themeColor="text1"/>
        </w:rPr>
        <w:t>sk</w:t>
      </w:r>
      <w:proofErr w:type="spellEnd"/>
    </w:p>
    <w:p w:rsidR="00141225"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import</w:t>
      </w:r>
      <w:proofErr w:type="gramEnd"/>
      <w:r w:rsidRPr="008033EF">
        <w:rPr>
          <w:color w:val="000000" w:themeColor="text1"/>
        </w:rPr>
        <w:t xml:space="preserve"> </w:t>
      </w:r>
      <w:proofErr w:type="spellStart"/>
      <w:r w:rsidRPr="008033EF">
        <w:rPr>
          <w:color w:val="000000" w:themeColor="text1"/>
        </w:rPr>
        <w:t>xgboost</w:t>
      </w:r>
      <w:proofErr w:type="spellEnd"/>
      <w:r w:rsidRPr="008033EF">
        <w:rPr>
          <w:color w:val="000000" w:themeColor="text1"/>
        </w:rPr>
        <w:t xml:space="preserve"> as </w:t>
      </w:r>
      <w:proofErr w:type="spellStart"/>
      <w:r w:rsidRPr="008033EF">
        <w:rPr>
          <w:color w:val="000000" w:themeColor="text1"/>
        </w:rPr>
        <w:t>xg</w:t>
      </w:r>
      <w:proofErr w:type="spellEnd"/>
    </w:p>
    <w:p w:rsidR="00141225" w:rsidRPr="008033EF" w:rsidRDefault="00141225" w:rsidP="008033EF">
      <w:pPr>
        <w:pStyle w:val="NormalWeb"/>
        <w:shd w:val="clear" w:color="auto" w:fill="FFFFFF"/>
        <w:spacing w:after="166"/>
        <w:jc w:val="both"/>
        <w:textAlignment w:val="baseline"/>
        <w:rPr>
          <w:color w:val="000000" w:themeColor="text1"/>
        </w:rPr>
      </w:pPr>
      <w:proofErr w:type="spellStart"/>
      <w:proofErr w:type="gramStart"/>
      <w:r w:rsidRPr="008033EF">
        <w:rPr>
          <w:color w:val="000000" w:themeColor="text1"/>
        </w:rPr>
        <w:t>url</w:t>
      </w:r>
      <w:proofErr w:type="spellEnd"/>
      <w:proofErr w:type="gramEnd"/>
      <w:r w:rsidRPr="008033EF">
        <w:rPr>
          <w:color w:val="000000" w:themeColor="text1"/>
        </w:rPr>
        <w:t xml:space="preserve"> = "</w:t>
      </w:r>
      <w:hyperlink r:id="rId15" w:history="1">
        <w:r w:rsidRPr="0014029B">
          <w:rPr>
            <w:rStyle w:val="Hyperlink"/>
          </w:rPr>
          <w:t>https://raw.githubusercontent.com/AddalaTejaswini/DataSet/master/smartbees-loan.csv?token=AJS5HNV2DETXHHISLLW42GS5UDLRI</w:t>
        </w:r>
      </w:hyperlink>
      <w:r w:rsidRPr="008033EF">
        <w:rPr>
          <w:color w:val="000000" w:themeColor="text1"/>
        </w:rPr>
        <w:t>"</w:t>
      </w:r>
    </w:p>
    <w:p w:rsidR="00141225"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dataset</w:t>
      </w:r>
      <w:proofErr w:type="gramEnd"/>
      <w:r w:rsidRPr="008033EF">
        <w:rPr>
          <w:color w:val="000000" w:themeColor="text1"/>
        </w:rPr>
        <w:t xml:space="preserve"> = </w:t>
      </w:r>
      <w:proofErr w:type="spellStart"/>
      <w:r w:rsidRPr="008033EF">
        <w:rPr>
          <w:color w:val="000000" w:themeColor="text1"/>
        </w:rPr>
        <w:t>pd.read_csv</w:t>
      </w:r>
      <w:proofErr w:type="spellEnd"/>
      <w:r w:rsidRPr="008033EF">
        <w:rPr>
          <w:color w:val="000000" w:themeColor="text1"/>
        </w:rPr>
        <w:t>(</w:t>
      </w:r>
      <w:proofErr w:type="spellStart"/>
      <w:r w:rsidRPr="008033EF">
        <w:rPr>
          <w:color w:val="000000" w:themeColor="text1"/>
        </w:rPr>
        <w:t>url</w:t>
      </w:r>
      <w:proofErr w:type="spellEnd"/>
      <w:r w:rsidRPr="008033EF">
        <w:rPr>
          <w:color w:val="000000" w:themeColor="text1"/>
        </w:rPr>
        <w:t>)</w:t>
      </w:r>
    </w:p>
    <w:p w:rsidR="00141225" w:rsidRPr="008033EF" w:rsidRDefault="00141225" w:rsidP="008033EF">
      <w:pPr>
        <w:pStyle w:val="NormalWeb"/>
        <w:shd w:val="clear" w:color="auto" w:fill="FFFFFF"/>
        <w:spacing w:after="166"/>
        <w:jc w:val="both"/>
        <w:textAlignment w:val="baseline"/>
        <w:rPr>
          <w:color w:val="000000" w:themeColor="text1"/>
        </w:rPr>
      </w:pPr>
      <w:proofErr w:type="spellStart"/>
      <w:proofErr w:type="gramStart"/>
      <w:r w:rsidRPr="008033EF">
        <w:rPr>
          <w:color w:val="000000" w:themeColor="text1"/>
        </w:rPr>
        <w:t>dataset.head</w:t>
      </w:r>
      <w:proofErr w:type="spellEnd"/>
      <w:r w:rsidRPr="008033EF">
        <w:rPr>
          <w:color w:val="000000" w:themeColor="text1"/>
        </w:rPr>
        <w:t>(</w:t>
      </w:r>
      <w:proofErr w:type="gramEnd"/>
      <w:r w:rsidRPr="008033EF">
        <w:rPr>
          <w:color w:val="000000" w:themeColor="text1"/>
        </w:rPr>
        <w:t>9)</w:t>
      </w:r>
    </w:p>
    <w:p w:rsidR="00141225" w:rsidRPr="008033EF" w:rsidRDefault="00141225" w:rsidP="008033EF">
      <w:pPr>
        <w:pStyle w:val="NormalWeb"/>
        <w:shd w:val="clear" w:color="auto" w:fill="FFFFFF"/>
        <w:tabs>
          <w:tab w:val="left" w:pos="3906"/>
        </w:tabs>
        <w:spacing w:after="166"/>
        <w:jc w:val="both"/>
        <w:textAlignment w:val="baseline"/>
        <w:rPr>
          <w:color w:val="000000" w:themeColor="text1"/>
        </w:rPr>
      </w:pPr>
      <w:proofErr w:type="spellStart"/>
      <w:proofErr w:type="gramStart"/>
      <w:r w:rsidRPr="008033EF">
        <w:rPr>
          <w:color w:val="000000" w:themeColor="text1"/>
        </w:rPr>
        <w:t>dataset.isnull</w:t>
      </w:r>
      <w:proofErr w:type="spellEnd"/>
      <w:r w:rsidRPr="008033EF">
        <w:rPr>
          <w:color w:val="000000" w:themeColor="text1"/>
        </w:rPr>
        <w:t>(</w:t>
      </w:r>
      <w:proofErr w:type="gramEnd"/>
      <w:r w:rsidRPr="008033EF">
        <w:rPr>
          <w:color w:val="000000" w:themeColor="text1"/>
        </w:rPr>
        <w:t>).sum()</w:t>
      </w:r>
      <w:r w:rsidR="008033EF" w:rsidRPr="008033EF">
        <w:rPr>
          <w:color w:val="000000" w:themeColor="text1"/>
        </w:rPr>
        <w:tab/>
      </w:r>
    </w:p>
    <w:p w:rsidR="00141225" w:rsidRPr="008033EF" w:rsidRDefault="00141225" w:rsidP="008033EF">
      <w:pPr>
        <w:pStyle w:val="NormalWeb"/>
        <w:shd w:val="clear" w:color="auto" w:fill="FFFFFF"/>
        <w:spacing w:after="166"/>
        <w:jc w:val="both"/>
        <w:textAlignment w:val="baseline"/>
        <w:rPr>
          <w:color w:val="000000" w:themeColor="text1"/>
        </w:rPr>
      </w:pPr>
      <w:r w:rsidRPr="008033EF">
        <w:rPr>
          <w:color w:val="000000" w:themeColor="text1"/>
        </w:rPr>
        <w:t>y=</w:t>
      </w:r>
      <w:proofErr w:type="gramStart"/>
      <w:r w:rsidRPr="008033EF">
        <w:rPr>
          <w:color w:val="000000" w:themeColor="text1"/>
        </w:rPr>
        <w:t>dataset[</w:t>
      </w:r>
      <w:proofErr w:type="gramEnd"/>
      <w:r w:rsidRPr="008033EF">
        <w:rPr>
          <w:color w:val="000000" w:themeColor="text1"/>
        </w:rPr>
        <w:t>'</w:t>
      </w:r>
      <w:proofErr w:type="spellStart"/>
      <w:r w:rsidRPr="008033EF">
        <w:rPr>
          <w:color w:val="000000" w:themeColor="text1"/>
        </w:rPr>
        <w:t>PersonalLoan</w:t>
      </w:r>
      <w:proofErr w:type="spellEnd"/>
      <w:r w:rsidRPr="008033EF">
        <w:rPr>
          <w:color w:val="000000" w:themeColor="text1"/>
        </w:rPr>
        <w:t>']</w:t>
      </w:r>
    </w:p>
    <w:p w:rsidR="00141225"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array</w:t>
      </w:r>
      <w:proofErr w:type="gramEnd"/>
      <w:r w:rsidRPr="008033EF">
        <w:rPr>
          <w:color w:val="000000" w:themeColor="text1"/>
        </w:rPr>
        <w:t xml:space="preserve"> = </w:t>
      </w:r>
      <w:proofErr w:type="spellStart"/>
      <w:r w:rsidRPr="008033EF">
        <w:rPr>
          <w:color w:val="000000" w:themeColor="text1"/>
        </w:rPr>
        <w:t>dataset.values</w:t>
      </w:r>
      <w:proofErr w:type="spellEnd"/>
    </w:p>
    <w:p w:rsidR="00141225" w:rsidRPr="008033EF" w:rsidRDefault="00141225" w:rsidP="008033EF">
      <w:pPr>
        <w:pStyle w:val="NormalWeb"/>
        <w:shd w:val="clear" w:color="auto" w:fill="FFFFFF"/>
        <w:spacing w:after="166"/>
        <w:jc w:val="both"/>
        <w:textAlignment w:val="baseline"/>
        <w:rPr>
          <w:color w:val="000000" w:themeColor="text1"/>
        </w:rPr>
      </w:pPr>
      <w:r w:rsidRPr="008033EF">
        <w:rPr>
          <w:color w:val="000000" w:themeColor="text1"/>
        </w:rPr>
        <w:t xml:space="preserve">x = </w:t>
      </w:r>
      <w:proofErr w:type="gramStart"/>
      <w:r w:rsidRPr="008033EF">
        <w:rPr>
          <w:color w:val="000000" w:themeColor="text1"/>
        </w:rPr>
        <w:t>array[</w:t>
      </w:r>
      <w:proofErr w:type="gramEnd"/>
      <w:r w:rsidRPr="008033EF">
        <w:rPr>
          <w:color w:val="000000" w:themeColor="text1"/>
        </w:rPr>
        <w:t>:,:-1]</w:t>
      </w:r>
    </w:p>
    <w:p w:rsidR="00141225" w:rsidRPr="008033EF" w:rsidRDefault="00141225" w:rsidP="008033EF">
      <w:pPr>
        <w:pStyle w:val="NormalWeb"/>
        <w:shd w:val="clear" w:color="auto" w:fill="FFFFFF"/>
        <w:spacing w:after="166"/>
        <w:jc w:val="both"/>
        <w:textAlignment w:val="baseline"/>
        <w:rPr>
          <w:color w:val="000000" w:themeColor="text1"/>
        </w:rPr>
      </w:pPr>
      <w:r w:rsidRPr="008033EF">
        <w:rPr>
          <w:color w:val="000000" w:themeColor="text1"/>
        </w:rPr>
        <w:t xml:space="preserve">y = </w:t>
      </w:r>
      <w:proofErr w:type="gramStart"/>
      <w:r w:rsidRPr="008033EF">
        <w:rPr>
          <w:color w:val="000000" w:themeColor="text1"/>
        </w:rPr>
        <w:t>array[</w:t>
      </w:r>
      <w:proofErr w:type="gramEnd"/>
      <w:r w:rsidRPr="008033EF">
        <w:rPr>
          <w:color w:val="000000" w:themeColor="text1"/>
        </w:rPr>
        <w:t>:,10]</w:t>
      </w:r>
    </w:p>
    <w:p w:rsidR="00141225"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from</w:t>
      </w:r>
      <w:proofErr w:type="gramEnd"/>
      <w:r w:rsidRPr="008033EF">
        <w:rPr>
          <w:color w:val="000000" w:themeColor="text1"/>
        </w:rPr>
        <w:t xml:space="preserve"> </w:t>
      </w:r>
      <w:proofErr w:type="spellStart"/>
      <w:r w:rsidRPr="008033EF">
        <w:rPr>
          <w:color w:val="000000" w:themeColor="text1"/>
        </w:rPr>
        <w:t>sklearn.preprocessing</w:t>
      </w:r>
      <w:proofErr w:type="spellEnd"/>
      <w:r w:rsidRPr="008033EF">
        <w:rPr>
          <w:color w:val="000000" w:themeColor="text1"/>
        </w:rPr>
        <w:t xml:space="preserve"> import </w:t>
      </w:r>
      <w:proofErr w:type="spellStart"/>
      <w:r w:rsidRPr="008033EF">
        <w:rPr>
          <w:color w:val="000000" w:themeColor="text1"/>
        </w:rPr>
        <w:t>MinMaxScaler</w:t>
      </w:r>
      <w:proofErr w:type="spellEnd"/>
      <w:r w:rsidRPr="008033EF">
        <w:rPr>
          <w:color w:val="000000" w:themeColor="text1"/>
        </w:rPr>
        <w:t xml:space="preserve"> </w:t>
      </w:r>
    </w:p>
    <w:p w:rsidR="00141225"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x1</w:t>
      </w:r>
      <w:proofErr w:type="gramEnd"/>
      <w:r w:rsidRPr="008033EF">
        <w:rPr>
          <w:color w:val="000000" w:themeColor="text1"/>
        </w:rPr>
        <w:t>=array[:,:-4]</w:t>
      </w:r>
    </w:p>
    <w:p w:rsidR="00141225" w:rsidRPr="008033EF" w:rsidRDefault="00141225" w:rsidP="008033EF">
      <w:pPr>
        <w:pStyle w:val="NormalWeb"/>
        <w:shd w:val="clear" w:color="auto" w:fill="FFFFFF"/>
        <w:spacing w:after="166"/>
        <w:jc w:val="both"/>
        <w:textAlignment w:val="baseline"/>
        <w:rPr>
          <w:color w:val="000000" w:themeColor="text1"/>
        </w:rPr>
      </w:pPr>
      <w:proofErr w:type="spellStart"/>
      <w:proofErr w:type="gramStart"/>
      <w:r w:rsidRPr="008033EF">
        <w:rPr>
          <w:color w:val="000000" w:themeColor="text1"/>
        </w:rPr>
        <w:t>scaler</w:t>
      </w:r>
      <w:proofErr w:type="spellEnd"/>
      <w:proofErr w:type="gramEnd"/>
      <w:r w:rsidRPr="008033EF">
        <w:rPr>
          <w:color w:val="000000" w:themeColor="text1"/>
        </w:rPr>
        <w:t xml:space="preserve"> = </w:t>
      </w:r>
      <w:proofErr w:type="spellStart"/>
      <w:r w:rsidRPr="008033EF">
        <w:rPr>
          <w:color w:val="000000" w:themeColor="text1"/>
        </w:rPr>
        <w:t>MinMaxScaler</w:t>
      </w:r>
      <w:proofErr w:type="spellEnd"/>
      <w:r w:rsidRPr="008033EF">
        <w:rPr>
          <w:color w:val="000000" w:themeColor="text1"/>
        </w:rPr>
        <w:t>(</w:t>
      </w:r>
      <w:proofErr w:type="spellStart"/>
      <w:r w:rsidRPr="008033EF">
        <w:rPr>
          <w:color w:val="000000" w:themeColor="text1"/>
        </w:rPr>
        <w:t>feature_range</w:t>
      </w:r>
      <w:proofErr w:type="spellEnd"/>
      <w:r w:rsidRPr="008033EF">
        <w:rPr>
          <w:color w:val="000000" w:themeColor="text1"/>
        </w:rPr>
        <w:t xml:space="preserve">=(0, 1)) </w:t>
      </w:r>
    </w:p>
    <w:p w:rsidR="00141225" w:rsidRPr="008033EF" w:rsidRDefault="00141225" w:rsidP="008033EF">
      <w:pPr>
        <w:pStyle w:val="NormalWeb"/>
        <w:shd w:val="clear" w:color="auto" w:fill="FFFFFF"/>
        <w:spacing w:after="166"/>
        <w:jc w:val="both"/>
        <w:textAlignment w:val="baseline"/>
        <w:rPr>
          <w:color w:val="000000" w:themeColor="text1"/>
        </w:rPr>
      </w:pPr>
      <w:proofErr w:type="spellStart"/>
      <w:proofErr w:type="gramStart"/>
      <w:r w:rsidRPr="008033EF">
        <w:rPr>
          <w:color w:val="000000" w:themeColor="text1"/>
        </w:rPr>
        <w:t>rescaledX</w:t>
      </w:r>
      <w:proofErr w:type="spellEnd"/>
      <w:proofErr w:type="gramEnd"/>
      <w:r w:rsidRPr="008033EF">
        <w:rPr>
          <w:color w:val="000000" w:themeColor="text1"/>
        </w:rPr>
        <w:t xml:space="preserve"> = </w:t>
      </w:r>
      <w:proofErr w:type="spellStart"/>
      <w:r w:rsidRPr="008033EF">
        <w:rPr>
          <w:color w:val="000000" w:themeColor="text1"/>
        </w:rPr>
        <w:t>scaler.fit_transform</w:t>
      </w:r>
      <w:proofErr w:type="spellEnd"/>
      <w:r w:rsidRPr="008033EF">
        <w:rPr>
          <w:color w:val="000000" w:themeColor="text1"/>
        </w:rPr>
        <w:t xml:space="preserve">(x1) </w:t>
      </w:r>
    </w:p>
    <w:p w:rsidR="00141225" w:rsidRPr="008033EF" w:rsidRDefault="00141225" w:rsidP="008033EF">
      <w:pPr>
        <w:pStyle w:val="NormalWeb"/>
        <w:shd w:val="clear" w:color="auto" w:fill="FFFFFF"/>
        <w:spacing w:after="166"/>
        <w:jc w:val="both"/>
        <w:textAlignment w:val="baseline"/>
        <w:rPr>
          <w:color w:val="000000" w:themeColor="text1"/>
        </w:rPr>
      </w:pPr>
      <w:proofErr w:type="spellStart"/>
      <w:r w:rsidRPr="008033EF">
        <w:rPr>
          <w:color w:val="000000" w:themeColor="text1"/>
        </w:rPr>
        <w:t>np.set_</w:t>
      </w:r>
      <w:proofErr w:type="gramStart"/>
      <w:r w:rsidRPr="008033EF">
        <w:rPr>
          <w:color w:val="000000" w:themeColor="text1"/>
        </w:rPr>
        <w:t>printoptions</w:t>
      </w:r>
      <w:proofErr w:type="spellEnd"/>
      <w:r w:rsidRPr="008033EF">
        <w:rPr>
          <w:color w:val="000000" w:themeColor="text1"/>
        </w:rPr>
        <w:t>(</w:t>
      </w:r>
      <w:proofErr w:type="gramEnd"/>
      <w:r w:rsidRPr="008033EF">
        <w:rPr>
          <w:color w:val="000000" w:themeColor="text1"/>
        </w:rPr>
        <w:t xml:space="preserve">precision=3) </w:t>
      </w:r>
    </w:p>
    <w:p w:rsidR="00141225"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x3</w:t>
      </w:r>
      <w:proofErr w:type="gramEnd"/>
      <w:r w:rsidRPr="008033EF">
        <w:rPr>
          <w:color w:val="000000" w:themeColor="text1"/>
        </w:rPr>
        <w:t>=x[:,7:]</w:t>
      </w:r>
    </w:p>
    <w:p w:rsidR="00141225"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dummy=</w:t>
      </w:r>
      <w:proofErr w:type="spellStart"/>
      <w:proofErr w:type="gramEnd"/>
      <w:r w:rsidRPr="008033EF">
        <w:rPr>
          <w:color w:val="000000" w:themeColor="text1"/>
        </w:rPr>
        <w:t>pd.get_dummies</w:t>
      </w:r>
      <w:proofErr w:type="spellEnd"/>
      <w:r w:rsidRPr="008033EF">
        <w:rPr>
          <w:color w:val="000000" w:themeColor="text1"/>
        </w:rPr>
        <w:t>(dataset['Education'])</w:t>
      </w:r>
    </w:p>
    <w:p w:rsidR="00141225" w:rsidRPr="008033EF" w:rsidRDefault="00141225" w:rsidP="008033EF">
      <w:pPr>
        <w:pStyle w:val="NormalWeb"/>
        <w:shd w:val="clear" w:color="auto" w:fill="FFFFFF"/>
        <w:spacing w:after="166"/>
        <w:jc w:val="both"/>
        <w:textAlignment w:val="baseline"/>
        <w:rPr>
          <w:color w:val="000000" w:themeColor="text1"/>
        </w:rPr>
      </w:pPr>
      <w:r w:rsidRPr="008033EF">
        <w:rPr>
          <w:color w:val="000000" w:themeColor="text1"/>
        </w:rPr>
        <w:lastRenderedPageBreak/>
        <w:t>x5=</w:t>
      </w:r>
      <w:proofErr w:type="spellStart"/>
      <w:r w:rsidRPr="008033EF">
        <w:rPr>
          <w:color w:val="000000" w:themeColor="text1"/>
        </w:rPr>
        <w:t>pd.DataFrame</w:t>
      </w:r>
      <w:proofErr w:type="spellEnd"/>
      <w:r w:rsidRPr="008033EF">
        <w:rPr>
          <w:color w:val="000000" w:themeColor="text1"/>
        </w:rPr>
        <w:t>(</w:t>
      </w:r>
      <w:proofErr w:type="spellStart"/>
      <w:r w:rsidRPr="008033EF">
        <w:rPr>
          <w:color w:val="000000" w:themeColor="text1"/>
        </w:rPr>
        <w:t>rescaledX,columns</w:t>
      </w:r>
      <w:proofErr w:type="spellEnd"/>
      <w:r w:rsidRPr="008033EF">
        <w:rPr>
          <w:color w:val="000000" w:themeColor="text1"/>
        </w:rPr>
        <w:t>=['Age', 'Experience', 'Income', 'Family', '</w:t>
      </w:r>
      <w:proofErr w:type="spellStart"/>
      <w:r w:rsidRPr="008033EF">
        <w:rPr>
          <w:color w:val="000000" w:themeColor="text1"/>
        </w:rPr>
        <w:t>CCAvg</w:t>
      </w:r>
      <w:proofErr w:type="spellEnd"/>
      <w:r w:rsidRPr="008033EF">
        <w:rPr>
          <w:color w:val="000000" w:themeColor="text1"/>
        </w:rPr>
        <w:t>', 'Education', 'Mortgage'])</w:t>
      </w:r>
    </w:p>
    <w:p w:rsidR="00141225"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x6</w:t>
      </w:r>
      <w:proofErr w:type="gramEnd"/>
      <w:r w:rsidRPr="008033EF">
        <w:rPr>
          <w:color w:val="000000" w:themeColor="text1"/>
        </w:rPr>
        <w:t>=</w:t>
      </w:r>
      <w:proofErr w:type="spellStart"/>
      <w:r w:rsidRPr="008033EF">
        <w:rPr>
          <w:color w:val="000000" w:themeColor="text1"/>
        </w:rPr>
        <w:t>pd.DataFrame</w:t>
      </w:r>
      <w:proofErr w:type="spellEnd"/>
      <w:r w:rsidRPr="008033EF">
        <w:rPr>
          <w:color w:val="000000" w:themeColor="text1"/>
        </w:rPr>
        <w:t>(x3,columns=['Securities Account', 'CD Account', '</w:t>
      </w:r>
      <w:proofErr w:type="spellStart"/>
      <w:r w:rsidRPr="008033EF">
        <w:rPr>
          <w:color w:val="000000" w:themeColor="text1"/>
        </w:rPr>
        <w:t>CreditCard</w:t>
      </w:r>
      <w:proofErr w:type="spellEnd"/>
      <w:r w:rsidRPr="008033EF">
        <w:rPr>
          <w:color w:val="000000" w:themeColor="text1"/>
        </w:rPr>
        <w:t>'])</w:t>
      </w:r>
    </w:p>
    <w:p w:rsidR="00141225"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x6.head()</w:t>
      </w:r>
      <w:proofErr w:type="gramEnd"/>
    </w:p>
    <w:p w:rsidR="00141225"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x4</w:t>
      </w:r>
      <w:proofErr w:type="gramEnd"/>
      <w:r w:rsidRPr="008033EF">
        <w:rPr>
          <w:color w:val="000000" w:themeColor="text1"/>
        </w:rPr>
        <w:t xml:space="preserve"> = </w:t>
      </w:r>
      <w:proofErr w:type="spellStart"/>
      <w:r w:rsidRPr="008033EF">
        <w:rPr>
          <w:color w:val="000000" w:themeColor="text1"/>
        </w:rPr>
        <w:t>pd.merge</w:t>
      </w:r>
      <w:proofErr w:type="spellEnd"/>
      <w:r w:rsidRPr="008033EF">
        <w:rPr>
          <w:color w:val="000000" w:themeColor="text1"/>
        </w:rPr>
        <w:t xml:space="preserve">(x5,x6,right_index=True, </w:t>
      </w:r>
      <w:proofErr w:type="spellStart"/>
      <w:r w:rsidRPr="008033EF">
        <w:rPr>
          <w:color w:val="000000" w:themeColor="text1"/>
        </w:rPr>
        <w:t>left_index</w:t>
      </w:r>
      <w:proofErr w:type="spellEnd"/>
      <w:r w:rsidRPr="008033EF">
        <w:rPr>
          <w:color w:val="000000" w:themeColor="text1"/>
        </w:rPr>
        <w:t>=True)</w:t>
      </w:r>
    </w:p>
    <w:p w:rsidR="00141225"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x4</w:t>
      </w:r>
      <w:proofErr w:type="gramEnd"/>
      <w:r w:rsidRPr="008033EF">
        <w:rPr>
          <w:color w:val="000000" w:themeColor="text1"/>
        </w:rPr>
        <w:t>=x4.drop(['Education'],axis=1)</w:t>
      </w:r>
    </w:p>
    <w:p w:rsidR="00141225"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x7</w:t>
      </w:r>
      <w:proofErr w:type="gramEnd"/>
      <w:r w:rsidRPr="008033EF">
        <w:rPr>
          <w:color w:val="000000" w:themeColor="text1"/>
        </w:rPr>
        <w:t>=</w:t>
      </w:r>
      <w:proofErr w:type="spellStart"/>
      <w:r w:rsidRPr="008033EF">
        <w:rPr>
          <w:color w:val="000000" w:themeColor="text1"/>
        </w:rPr>
        <w:t>pd.merge</w:t>
      </w:r>
      <w:proofErr w:type="spellEnd"/>
      <w:r w:rsidRPr="008033EF">
        <w:rPr>
          <w:color w:val="000000" w:themeColor="text1"/>
        </w:rPr>
        <w:t xml:space="preserve">(x4,dummy,right_index=True, </w:t>
      </w:r>
      <w:proofErr w:type="spellStart"/>
      <w:r w:rsidRPr="008033EF">
        <w:rPr>
          <w:color w:val="000000" w:themeColor="text1"/>
        </w:rPr>
        <w:t>left_index</w:t>
      </w:r>
      <w:proofErr w:type="spellEnd"/>
      <w:r w:rsidRPr="008033EF">
        <w:rPr>
          <w:color w:val="000000" w:themeColor="text1"/>
        </w:rPr>
        <w:t>=True)</w:t>
      </w:r>
    </w:p>
    <w:p w:rsidR="00141225" w:rsidRPr="008033EF" w:rsidRDefault="00141225" w:rsidP="008033EF">
      <w:pPr>
        <w:pStyle w:val="NormalWeb"/>
        <w:shd w:val="clear" w:color="auto" w:fill="FFFFFF"/>
        <w:spacing w:after="166"/>
        <w:jc w:val="both"/>
        <w:textAlignment w:val="baseline"/>
        <w:rPr>
          <w:color w:val="000000" w:themeColor="text1"/>
        </w:rPr>
      </w:pPr>
      <w:proofErr w:type="spellStart"/>
      <w:r w:rsidRPr="008033EF">
        <w:rPr>
          <w:color w:val="000000" w:themeColor="text1"/>
        </w:rPr>
        <w:t>dummy.columns</w:t>
      </w:r>
      <w:proofErr w:type="spellEnd"/>
      <w:proofErr w:type="gramStart"/>
      <w:r w:rsidRPr="008033EF">
        <w:rPr>
          <w:color w:val="000000" w:themeColor="text1"/>
        </w:rPr>
        <w:t>=[</w:t>
      </w:r>
      <w:proofErr w:type="gramEnd"/>
      <w:r w:rsidRPr="008033EF">
        <w:rPr>
          <w:color w:val="000000" w:themeColor="text1"/>
        </w:rPr>
        <w:t>'12th','Bachelors','Masters']</w:t>
      </w:r>
    </w:p>
    <w:p w:rsidR="00141225" w:rsidRPr="008033EF" w:rsidRDefault="00141225" w:rsidP="008033EF">
      <w:pPr>
        <w:pStyle w:val="NormalWeb"/>
        <w:shd w:val="clear" w:color="auto" w:fill="FFFFFF"/>
        <w:spacing w:after="166"/>
        <w:jc w:val="both"/>
        <w:textAlignment w:val="baseline"/>
        <w:rPr>
          <w:color w:val="000000" w:themeColor="text1"/>
        </w:rPr>
      </w:pPr>
      <w:proofErr w:type="spellStart"/>
      <w:proofErr w:type="gramStart"/>
      <w:r w:rsidRPr="008033EF">
        <w:rPr>
          <w:color w:val="000000" w:themeColor="text1"/>
        </w:rPr>
        <w:t>dummy.head</w:t>
      </w:r>
      <w:proofErr w:type="spellEnd"/>
      <w:r w:rsidRPr="008033EF">
        <w:rPr>
          <w:color w:val="000000" w:themeColor="text1"/>
        </w:rPr>
        <w:t>()</w:t>
      </w:r>
      <w:proofErr w:type="gramEnd"/>
    </w:p>
    <w:p w:rsidR="00141225"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x7</w:t>
      </w:r>
      <w:proofErr w:type="gramEnd"/>
      <w:r w:rsidRPr="008033EF">
        <w:rPr>
          <w:color w:val="000000" w:themeColor="text1"/>
        </w:rPr>
        <w:t>=</w:t>
      </w:r>
      <w:proofErr w:type="spellStart"/>
      <w:r w:rsidRPr="008033EF">
        <w:rPr>
          <w:color w:val="000000" w:themeColor="text1"/>
        </w:rPr>
        <w:t>pd.merge</w:t>
      </w:r>
      <w:proofErr w:type="spellEnd"/>
      <w:r w:rsidRPr="008033EF">
        <w:rPr>
          <w:color w:val="000000" w:themeColor="text1"/>
        </w:rPr>
        <w:t xml:space="preserve">(x4,dummy,right_index=True, </w:t>
      </w:r>
      <w:proofErr w:type="spellStart"/>
      <w:r w:rsidRPr="008033EF">
        <w:rPr>
          <w:color w:val="000000" w:themeColor="text1"/>
        </w:rPr>
        <w:t>left_index</w:t>
      </w:r>
      <w:proofErr w:type="spellEnd"/>
      <w:r w:rsidRPr="008033EF">
        <w:rPr>
          <w:color w:val="000000" w:themeColor="text1"/>
        </w:rPr>
        <w:t>=True)</w:t>
      </w:r>
    </w:p>
    <w:p w:rsidR="00141225"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x7.head()</w:t>
      </w:r>
      <w:proofErr w:type="gramEnd"/>
    </w:p>
    <w:p w:rsidR="00141225" w:rsidRPr="008033EF" w:rsidRDefault="00141225" w:rsidP="008033EF">
      <w:pPr>
        <w:pStyle w:val="NormalWeb"/>
        <w:shd w:val="clear" w:color="auto" w:fill="FFFFFF"/>
        <w:spacing w:after="166"/>
        <w:jc w:val="both"/>
        <w:textAlignment w:val="baseline"/>
        <w:rPr>
          <w:color w:val="000000" w:themeColor="text1"/>
        </w:rPr>
      </w:pPr>
      <w:proofErr w:type="spellStart"/>
      <w:proofErr w:type="gramStart"/>
      <w:r w:rsidRPr="008033EF">
        <w:rPr>
          <w:color w:val="000000" w:themeColor="text1"/>
        </w:rPr>
        <w:t>arrayRes</w:t>
      </w:r>
      <w:proofErr w:type="spellEnd"/>
      <w:proofErr w:type="gramEnd"/>
      <w:r w:rsidRPr="008033EF">
        <w:rPr>
          <w:color w:val="000000" w:themeColor="text1"/>
        </w:rPr>
        <w:t xml:space="preserve"> = x7.values</w:t>
      </w:r>
    </w:p>
    <w:p w:rsidR="00141225"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from</w:t>
      </w:r>
      <w:proofErr w:type="gramEnd"/>
      <w:r w:rsidRPr="008033EF">
        <w:rPr>
          <w:color w:val="000000" w:themeColor="text1"/>
        </w:rPr>
        <w:t xml:space="preserve"> </w:t>
      </w:r>
      <w:proofErr w:type="spellStart"/>
      <w:r w:rsidRPr="008033EF">
        <w:rPr>
          <w:color w:val="000000" w:themeColor="text1"/>
        </w:rPr>
        <w:t>sklearn.model_selection</w:t>
      </w:r>
      <w:proofErr w:type="spellEnd"/>
      <w:r w:rsidRPr="008033EF">
        <w:rPr>
          <w:color w:val="000000" w:themeColor="text1"/>
        </w:rPr>
        <w:t xml:space="preserve"> import </w:t>
      </w:r>
      <w:proofErr w:type="spellStart"/>
      <w:r w:rsidRPr="008033EF">
        <w:rPr>
          <w:color w:val="000000" w:themeColor="text1"/>
        </w:rPr>
        <w:t>train_test_split</w:t>
      </w:r>
      <w:proofErr w:type="spellEnd"/>
    </w:p>
    <w:p w:rsidR="00141225" w:rsidRPr="008033EF" w:rsidRDefault="00141225" w:rsidP="008033EF">
      <w:pPr>
        <w:pStyle w:val="NormalWeb"/>
        <w:shd w:val="clear" w:color="auto" w:fill="FFFFFF"/>
        <w:spacing w:after="166"/>
        <w:jc w:val="both"/>
        <w:textAlignment w:val="baseline"/>
        <w:rPr>
          <w:color w:val="000000" w:themeColor="text1"/>
        </w:rPr>
      </w:pPr>
      <w:proofErr w:type="spellStart"/>
      <w:r w:rsidRPr="008033EF">
        <w:rPr>
          <w:color w:val="000000" w:themeColor="text1"/>
        </w:rPr>
        <w:t>x_train</w:t>
      </w:r>
      <w:proofErr w:type="spellEnd"/>
      <w:r w:rsidRPr="008033EF">
        <w:rPr>
          <w:color w:val="000000" w:themeColor="text1"/>
        </w:rPr>
        <w:t xml:space="preserve">, </w:t>
      </w:r>
      <w:proofErr w:type="spellStart"/>
      <w:r w:rsidRPr="008033EF">
        <w:rPr>
          <w:color w:val="000000" w:themeColor="text1"/>
        </w:rPr>
        <w:t>x_test</w:t>
      </w:r>
      <w:proofErr w:type="spellEnd"/>
      <w:r w:rsidRPr="008033EF">
        <w:rPr>
          <w:color w:val="000000" w:themeColor="text1"/>
        </w:rPr>
        <w:t xml:space="preserve">, </w:t>
      </w:r>
      <w:proofErr w:type="spellStart"/>
      <w:r w:rsidRPr="008033EF">
        <w:rPr>
          <w:color w:val="000000" w:themeColor="text1"/>
        </w:rPr>
        <w:t>y_train</w:t>
      </w:r>
      <w:proofErr w:type="spellEnd"/>
      <w:r w:rsidRPr="008033EF">
        <w:rPr>
          <w:color w:val="000000" w:themeColor="text1"/>
        </w:rPr>
        <w:t xml:space="preserve">, </w:t>
      </w:r>
      <w:proofErr w:type="spellStart"/>
      <w:r w:rsidRPr="008033EF">
        <w:rPr>
          <w:color w:val="000000" w:themeColor="text1"/>
        </w:rPr>
        <w:t>y_test</w:t>
      </w:r>
      <w:proofErr w:type="spellEnd"/>
      <w:r w:rsidRPr="008033EF">
        <w:rPr>
          <w:color w:val="000000" w:themeColor="text1"/>
        </w:rPr>
        <w:t xml:space="preserve"> = </w:t>
      </w:r>
      <w:proofErr w:type="spellStart"/>
      <w:r w:rsidRPr="008033EF">
        <w:rPr>
          <w:color w:val="000000" w:themeColor="text1"/>
        </w:rPr>
        <w:t>train_test_</w:t>
      </w:r>
      <w:proofErr w:type="gramStart"/>
      <w:r w:rsidRPr="008033EF">
        <w:rPr>
          <w:color w:val="000000" w:themeColor="text1"/>
        </w:rPr>
        <w:t>split</w:t>
      </w:r>
      <w:proofErr w:type="spellEnd"/>
      <w:r w:rsidRPr="008033EF">
        <w:rPr>
          <w:color w:val="000000" w:themeColor="text1"/>
        </w:rPr>
        <w:t>(</w:t>
      </w:r>
      <w:proofErr w:type="spellStart"/>
      <w:proofErr w:type="gramEnd"/>
      <w:r w:rsidRPr="008033EF">
        <w:rPr>
          <w:color w:val="000000" w:themeColor="text1"/>
        </w:rPr>
        <w:t>arrayRes,y,test_size</w:t>
      </w:r>
      <w:proofErr w:type="spellEnd"/>
      <w:r w:rsidRPr="008033EF">
        <w:rPr>
          <w:color w:val="000000" w:themeColor="text1"/>
        </w:rPr>
        <w:t xml:space="preserve">=0.8, </w:t>
      </w:r>
      <w:proofErr w:type="spellStart"/>
      <w:r w:rsidRPr="008033EF">
        <w:rPr>
          <w:color w:val="000000" w:themeColor="text1"/>
        </w:rPr>
        <w:t>random_state</w:t>
      </w:r>
      <w:proofErr w:type="spellEnd"/>
      <w:r w:rsidRPr="008033EF">
        <w:rPr>
          <w:color w:val="000000" w:themeColor="text1"/>
        </w:rPr>
        <w:t>=0)</w:t>
      </w:r>
    </w:p>
    <w:p w:rsidR="00141225"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from</w:t>
      </w:r>
      <w:proofErr w:type="gramEnd"/>
      <w:r w:rsidRPr="008033EF">
        <w:rPr>
          <w:color w:val="000000" w:themeColor="text1"/>
        </w:rPr>
        <w:t xml:space="preserve"> </w:t>
      </w:r>
      <w:proofErr w:type="spellStart"/>
      <w:r w:rsidRPr="008033EF">
        <w:rPr>
          <w:color w:val="000000" w:themeColor="text1"/>
        </w:rPr>
        <w:t>sklearn.linear_model</w:t>
      </w:r>
      <w:proofErr w:type="spellEnd"/>
      <w:r w:rsidRPr="008033EF">
        <w:rPr>
          <w:color w:val="000000" w:themeColor="text1"/>
        </w:rPr>
        <w:t xml:space="preserve"> import </w:t>
      </w:r>
      <w:proofErr w:type="spellStart"/>
      <w:r w:rsidRPr="008033EF">
        <w:rPr>
          <w:color w:val="000000" w:themeColor="text1"/>
        </w:rPr>
        <w:t>LogisticRegression</w:t>
      </w:r>
      <w:proofErr w:type="spellEnd"/>
    </w:p>
    <w:p w:rsidR="00141225"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model</w:t>
      </w:r>
      <w:proofErr w:type="gramEnd"/>
      <w:r w:rsidRPr="008033EF">
        <w:rPr>
          <w:color w:val="000000" w:themeColor="text1"/>
        </w:rPr>
        <w:t xml:space="preserve"> = </w:t>
      </w:r>
      <w:proofErr w:type="spellStart"/>
      <w:r w:rsidRPr="008033EF">
        <w:rPr>
          <w:color w:val="000000" w:themeColor="text1"/>
        </w:rPr>
        <w:t>LogisticRegression</w:t>
      </w:r>
      <w:proofErr w:type="spellEnd"/>
      <w:r w:rsidRPr="008033EF">
        <w:rPr>
          <w:color w:val="000000" w:themeColor="text1"/>
        </w:rPr>
        <w:t>(solver='</w:t>
      </w:r>
      <w:proofErr w:type="spellStart"/>
      <w:r w:rsidRPr="008033EF">
        <w:rPr>
          <w:color w:val="000000" w:themeColor="text1"/>
        </w:rPr>
        <w:t>liblinear</w:t>
      </w:r>
      <w:proofErr w:type="spellEnd"/>
      <w:r w:rsidRPr="008033EF">
        <w:rPr>
          <w:color w:val="000000" w:themeColor="text1"/>
        </w:rPr>
        <w:t>')</w:t>
      </w:r>
    </w:p>
    <w:p w:rsidR="00141225"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model.fit(</w:t>
      </w:r>
      <w:proofErr w:type="spellStart"/>
      <w:proofErr w:type="gramEnd"/>
      <w:r w:rsidRPr="008033EF">
        <w:rPr>
          <w:color w:val="000000" w:themeColor="text1"/>
        </w:rPr>
        <w:t>x_train,y_train</w:t>
      </w:r>
      <w:proofErr w:type="spellEnd"/>
      <w:r w:rsidRPr="008033EF">
        <w:rPr>
          <w:color w:val="000000" w:themeColor="text1"/>
        </w:rPr>
        <w:t>)</w:t>
      </w:r>
    </w:p>
    <w:p w:rsidR="00141225"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predictions</w:t>
      </w:r>
      <w:proofErr w:type="gramEnd"/>
      <w:r w:rsidRPr="008033EF">
        <w:rPr>
          <w:color w:val="000000" w:themeColor="text1"/>
        </w:rPr>
        <w:t xml:space="preserve"> = </w:t>
      </w:r>
      <w:proofErr w:type="spellStart"/>
      <w:r w:rsidRPr="008033EF">
        <w:rPr>
          <w:color w:val="000000" w:themeColor="text1"/>
        </w:rPr>
        <w:t>model.predict</w:t>
      </w:r>
      <w:proofErr w:type="spellEnd"/>
      <w:r w:rsidRPr="008033EF">
        <w:rPr>
          <w:color w:val="000000" w:themeColor="text1"/>
        </w:rPr>
        <w:t>(</w:t>
      </w:r>
      <w:proofErr w:type="spellStart"/>
      <w:r w:rsidRPr="008033EF">
        <w:rPr>
          <w:color w:val="000000" w:themeColor="text1"/>
        </w:rPr>
        <w:t>x_test</w:t>
      </w:r>
      <w:proofErr w:type="spellEnd"/>
      <w:r w:rsidRPr="008033EF">
        <w:rPr>
          <w:color w:val="000000" w:themeColor="text1"/>
        </w:rPr>
        <w:t>)</w:t>
      </w:r>
    </w:p>
    <w:p w:rsidR="00141225"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from</w:t>
      </w:r>
      <w:proofErr w:type="gramEnd"/>
      <w:r w:rsidRPr="008033EF">
        <w:rPr>
          <w:color w:val="000000" w:themeColor="text1"/>
        </w:rPr>
        <w:t xml:space="preserve"> </w:t>
      </w:r>
      <w:proofErr w:type="spellStart"/>
      <w:r w:rsidRPr="008033EF">
        <w:rPr>
          <w:color w:val="000000" w:themeColor="text1"/>
        </w:rPr>
        <w:t>sklearn.metrics</w:t>
      </w:r>
      <w:proofErr w:type="spellEnd"/>
      <w:r w:rsidRPr="008033EF">
        <w:rPr>
          <w:color w:val="000000" w:themeColor="text1"/>
        </w:rPr>
        <w:t xml:space="preserve"> import </w:t>
      </w:r>
      <w:proofErr w:type="spellStart"/>
      <w:r w:rsidRPr="008033EF">
        <w:rPr>
          <w:color w:val="000000" w:themeColor="text1"/>
        </w:rPr>
        <w:t>accuracy_score</w:t>
      </w:r>
      <w:proofErr w:type="spellEnd"/>
    </w:p>
    <w:p w:rsidR="00141225"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print(</w:t>
      </w:r>
      <w:proofErr w:type="spellStart"/>
      <w:proofErr w:type="gramEnd"/>
      <w:r w:rsidRPr="008033EF">
        <w:rPr>
          <w:color w:val="000000" w:themeColor="text1"/>
        </w:rPr>
        <w:t>accuracy_score</w:t>
      </w:r>
      <w:proofErr w:type="spellEnd"/>
      <w:r w:rsidRPr="008033EF">
        <w:rPr>
          <w:color w:val="000000" w:themeColor="text1"/>
        </w:rPr>
        <w:t>(</w:t>
      </w:r>
      <w:proofErr w:type="spellStart"/>
      <w:r w:rsidRPr="008033EF">
        <w:rPr>
          <w:color w:val="000000" w:themeColor="text1"/>
        </w:rPr>
        <w:t>y_test</w:t>
      </w:r>
      <w:proofErr w:type="spellEnd"/>
      <w:r w:rsidRPr="008033EF">
        <w:rPr>
          <w:color w:val="000000" w:themeColor="text1"/>
        </w:rPr>
        <w:t>, predictions))</w:t>
      </w:r>
    </w:p>
    <w:p w:rsidR="00141225"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from</w:t>
      </w:r>
      <w:proofErr w:type="gramEnd"/>
      <w:r w:rsidRPr="008033EF">
        <w:rPr>
          <w:color w:val="000000" w:themeColor="text1"/>
        </w:rPr>
        <w:t xml:space="preserve"> </w:t>
      </w:r>
      <w:proofErr w:type="spellStart"/>
      <w:r w:rsidRPr="008033EF">
        <w:rPr>
          <w:color w:val="000000" w:themeColor="text1"/>
        </w:rPr>
        <w:t>sklearn.tree</w:t>
      </w:r>
      <w:proofErr w:type="spellEnd"/>
      <w:r w:rsidRPr="008033EF">
        <w:rPr>
          <w:color w:val="000000" w:themeColor="text1"/>
        </w:rPr>
        <w:t xml:space="preserve"> import </w:t>
      </w:r>
      <w:proofErr w:type="spellStart"/>
      <w:r w:rsidRPr="008033EF">
        <w:rPr>
          <w:color w:val="000000" w:themeColor="text1"/>
        </w:rPr>
        <w:t>DecisionTreeClassifier</w:t>
      </w:r>
      <w:proofErr w:type="spellEnd"/>
      <w:r w:rsidRPr="008033EF">
        <w:rPr>
          <w:color w:val="000000" w:themeColor="text1"/>
        </w:rPr>
        <w:t xml:space="preserve">  </w:t>
      </w:r>
    </w:p>
    <w:p w:rsidR="00141225" w:rsidRPr="008033EF" w:rsidRDefault="00141225" w:rsidP="008033EF">
      <w:pPr>
        <w:pStyle w:val="NormalWeb"/>
        <w:shd w:val="clear" w:color="auto" w:fill="FFFFFF"/>
        <w:spacing w:after="166"/>
        <w:jc w:val="both"/>
        <w:textAlignment w:val="baseline"/>
        <w:rPr>
          <w:color w:val="000000" w:themeColor="text1"/>
        </w:rPr>
      </w:pPr>
      <w:proofErr w:type="spellStart"/>
      <w:proofErr w:type="gramStart"/>
      <w:r w:rsidRPr="008033EF">
        <w:rPr>
          <w:color w:val="000000" w:themeColor="text1"/>
        </w:rPr>
        <w:t>clf</w:t>
      </w:r>
      <w:proofErr w:type="spellEnd"/>
      <w:proofErr w:type="gramEnd"/>
      <w:r w:rsidRPr="008033EF">
        <w:rPr>
          <w:color w:val="000000" w:themeColor="text1"/>
        </w:rPr>
        <w:t xml:space="preserve"> = </w:t>
      </w:r>
      <w:proofErr w:type="spellStart"/>
      <w:r w:rsidRPr="008033EF">
        <w:rPr>
          <w:color w:val="000000" w:themeColor="text1"/>
        </w:rPr>
        <w:t>DecisionTreeClassifier</w:t>
      </w:r>
      <w:proofErr w:type="spellEnd"/>
      <w:r w:rsidRPr="008033EF">
        <w:rPr>
          <w:color w:val="000000" w:themeColor="text1"/>
        </w:rPr>
        <w:t>(</w:t>
      </w:r>
      <w:proofErr w:type="spellStart"/>
      <w:r w:rsidRPr="008033EF">
        <w:rPr>
          <w:color w:val="000000" w:themeColor="text1"/>
        </w:rPr>
        <w:t>random_state</w:t>
      </w:r>
      <w:proofErr w:type="spellEnd"/>
      <w:r w:rsidRPr="008033EF">
        <w:rPr>
          <w:color w:val="000000" w:themeColor="text1"/>
        </w:rPr>
        <w:t xml:space="preserve"> = 0)  </w:t>
      </w:r>
    </w:p>
    <w:p w:rsidR="00141225"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clf.fit(</w:t>
      </w:r>
      <w:proofErr w:type="spellStart"/>
      <w:proofErr w:type="gramEnd"/>
      <w:r w:rsidRPr="008033EF">
        <w:rPr>
          <w:color w:val="000000" w:themeColor="text1"/>
        </w:rPr>
        <w:t>x_train</w:t>
      </w:r>
      <w:proofErr w:type="spellEnd"/>
      <w:r w:rsidRPr="008033EF">
        <w:rPr>
          <w:color w:val="000000" w:themeColor="text1"/>
        </w:rPr>
        <w:t xml:space="preserve">, </w:t>
      </w:r>
      <w:proofErr w:type="spellStart"/>
      <w:r w:rsidRPr="008033EF">
        <w:rPr>
          <w:color w:val="000000" w:themeColor="text1"/>
        </w:rPr>
        <w:t>y_train</w:t>
      </w:r>
      <w:proofErr w:type="spellEnd"/>
      <w:r w:rsidRPr="008033EF">
        <w:rPr>
          <w:color w:val="000000" w:themeColor="text1"/>
        </w:rPr>
        <w:t xml:space="preserve">) </w:t>
      </w:r>
    </w:p>
    <w:p w:rsidR="00141225" w:rsidRPr="008033EF" w:rsidRDefault="00141225" w:rsidP="008033EF">
      <w:pPr>
        <w:pStyle w:val="NormalWeb"/>
        <w:shd w:val="clear" w:color="auto" w:fill="FFFFFF"/>
        <w:spacing w:after="166"/>
        <w:jc w:val="both"/>
        <w:textAlignment w:val="baseline"/>
        <w:rPr>
          <w:color w:val="000000" w:themeColor="text1"/>
        </w:rPr>
      </w:pPr>
      <w:proofErr w:type="spellStart"/>
      <w:r w:rsidRPr="008033EF">
        <w:rPr>
          <w:color w:val="000000" w:themeColor="text1"/>
        </w:rPr>
        <w:lastRenderedPageBreak/>
        <w:t>y_pred</w:t>
      </w:r>
      <w:proofErr w:type="spellEnd"/>
      <w:r w:rsidRPr="008033EF">
        <w:rPr>
          <w:color w:val="000000" w:themeColor="text1"/>
        </w:rPr>
        <w:t xml:space="preserve"> = </w:t>
      </w:r>
      <w:proofErr w:type="spellStart"/>
      <w:proofErr w:type="gramStart"/>
      <w:r w:rsidRPr="008033EF">
        <w:rPr>
          <w:color w:val="000000" w:themeColor="text1"/>
        </w:rPr>
        <w:t>clf.predict</w:t>
      </w:r>
      <w:proofErr w:type="spellEnd"/>
      <w:r w:rsidRPr="008033EF">
        <w:rPr>
          <w:color w:val="000000" w:themeColor="text1"/>
        </w:rPr>
        <w:t>(</w:t>
      </w:r>
      <w:proofErr w:type="spellStart"/>
      <w:proofErr w:type="gramEnd"/>
      <w:r w:rsidRPr="008033EF">
        <w:rPr>
          <w:color w:val="000000" w:themeColor="text1"/>
        </w:rPr>
        <w:t>x_test</w:t>
      </w:r>
      <w:proofErr w:type="spellEnd"/>
      <w:r w:rsidRPr="008033EF">
        <w:rPr>
          <w:color w:val="000000" w:themeColor="text1"/>
        </w:rPr>
        <w:t>)</w:t>
      </w:r>
    </w:p>
    <w:p w:rsidR="00141225"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print(</w:t>
      </w:r>
      <w:proofErr w:type="spellStart"/>
      <w:proofErr w:type="gramEnd"/>
      <w:r w:rsidRPr="008033EF">
        <w:rPr>
          <w:color w:val="000000" w:themeColor="text1"/>
        </w:rPr>
        <w:t>accuracy_score</w:t>
      </w:r>
      <w:proofErr w:type="spellEnd"/>
      <w:r w:rsidRPr="008033EF">
        <w:rPr>
          <w:color w:val="000000" w:themeColor="text1"/>
        </w:rPr>
        <w:t>(</w:t>
      </w:r>
      <w:proofErr w:type="spellStart"/>
      <w:r w:rsidRPr="008033EF">
        <w:rPr>
          <w:color w:val="000000" w:themeColor="text1"/>
        </w:rPr>
        <w:t>y_test</w:t>
      </w:r>
      <w:proofErr w:type="spellEnd"/>
      <w:r w:rsidRPr="008033EF">
        <w:rPr>
          <w:color w:val="000000" w:themeColor="text1"/>
        </w:rPr>
        <w:t xml:space="preserve">, </w:t>
      </w:r>
      <w:proofErr w:type="spellStart"/>
      <w:r w:rsidRPr="008033EF">
        <w:rPr>
          <w:color w:val="000000" w:themeColor="text1"/>
        </w:rPr>
        <w:t>y_pred</w:t>
      </w:r>
      <w:proofErr w:type="spellEnd"/>
      <w:r w:rsidRPr="008033EF">
        <w:rPr>
          <w:color w:val="000000" w:themeColor="text1"/>
        </w:rPr>
        <w:t>))</w:t>
      </w:r>
    </w:p>
    <w:p w:rsidR="00141225"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from</w:t>
      </w:r>
      <w:proofErr w:type="gramEnd"/>
      <w:r w:rsidRPr="008033EF">
        <w:rPr>
          <w:color w:val="000000" w:themeColor="text1"/>
        </w:rPr>
        <w:t xml:space="preserve"> </w:t>
      </w:r>
      <w:proofErr w:type="spellStart"/>
      <w:r w:rsidRPr="008033EF">
        <w:rPr>
          <w:color w:val="000000" w:themeColor="text1"/>
        </w:rPr>
        <w:t>sklearn.ensemble</w:t>
      </w:r>
      <w:proofErr w:type="spellEnd"/>
      <w:r w:rsidRPr="008033EF">
        <w:rPr>
          <w:color w:val="000000" w:themeColor="text1"/>
        </w:rPr>
        <w:t xml:space="preserve"> import </w:t>
      </w:r>
      <w:proofErr w:type="spellStart"/>
      <w:r w:rsidRPr="008033EF">
        <w:rPr>
          <w:color w:val="000000" w:themeColor="text1"/>
        </w:rPr>
        <w:t>RandomForestClassifier</w:t>
      </w:r>
      <w:proofErr w:type="spellEnd"/>
    </w:p>
    <w:p w:rsidR="00141225" w:rsidRPr="008033EF" w:rsidRDefault="00141225" w:rsidP="008033EF">
      <w:pPr>
        <w:pStyle w:val="NormalWeb"/>
        <w:shd w:val="clear" w:color="auto" w:fill="FFFFFF"/>
        <w:spacing w:after="166"/>
        <w:jc w:val="both"/>
        <w:textAlignment w:val="baseline"/>
        <w:rPr>
          <w:color w:val="000000" w:themeColor="text1"/>
        </w:rPr>
      </w:pPr>
      <w:r w:rsidRPr="008033EF">
        <w:rPr>
          <w:color w:val="000000" w:themeColor="text1"/>
        </w:rPr>
        <w:t>clf1=</w:t>
      </w:r>
      <w:proofErr w:type="spellStart"/>
      <w:proofErr w:type="gramStart"/>
      <w:r w:rsidRPr="008033EF">
        <w:rPr>
          <w:color w:val="000000" w:themeColor="text1"/>
        </w:rPr>
        <w:t>RandomForestClassifier</w:t>
      </w:r>
      <w:proofErr w:type="spellEnd"/>
      <w:r w:rsidRPr="008033EF">
        <w:rPr>
          <w:color w:val="000000" w:themeColor="text1"/>
        </w:rPr>
        <w:t>(</w:t>
      </w:r>
      <w:proofErr w:type="spellStart"/>
      <w:proofErr w:type="gramEnd"/>
      <w:r w:rsidRPr="008033EF">
        <w:rPr>
          <w:color w:val="000000" w:themeColor="text1"/>
        </w:rPr>
        <w:t>n_estimators</w:t>
      </w:r>
      <w:proofErr w:type="spellEnd"/>
      <w:r w:rsidRPr="008033EF">
        <w:rPr>
          <w:color w:val="000000" w:themeColor="text1"/>
        </w:rPr>
        <w:t>=100)</w:t>
      </w:r>
    </w:p>
    <w:p w:rsidR="00141225"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clf1.fit(</w:t>
      </w:r>
      <w:proofErr w:type="spellStart"/>
      <w:proofErr w:type="gramEnd"/>
      <w:r w:rsidRPr="008033EF">
        <w:rPr>
          <w:color w:val="000000" w:themeColor="text1"/>
        </w:rPr>
        <w:t>x_train,y_train</w:t>
      </w:r>
      <w:proofErr w:type="spellEnd"/>
      <w:r w:rsidRPr="008033EF">
        <w:rPr>
          <w:color w:val="000000" w:themeColor="text1"/>
        </w:rPr>
        <w:t>)</w:t>
      </w:r>
    </w:p>
    <w:p w:rsidR="00141225" w:rsidRPr="008033EF" w:rsidRDefault="00141225" w:rsidP="008033EF">
      <w:pPr>
        <w:pStyle w:val="NormalWeb"/>
        <w:shd w:val="clear" w:color="auto" w:fill="FFFFFF"/>
        <w:spacing w:after="166"/>
        <w:jc w:val="both"/>
        <w:textAlignment w:val="baseline"/>
        <w:rPr>
          <w:color w:val="000000" w:themeColor="text1"/>
        </w:rPr>
      </w:pPr>
      <w:proofErr w:type="spellStart"/>
      <w:r w:rsidRPr="008033EF">
        <w:rPr>
          <w:color w:val="000000" w:themeColor="text1"/>
        </w:rPr>
        <w:t>y_pred</w:t>
      </w:r>
      <w:proofErr w:type="spellEnd"/>
      <w:r w:rsidRPr="008033EF">
        <w:rPr>
          <w:color w:val="000000" w:themeColor="text1"/>
        </w:rPr>
        <w:t>=</w:t>
      </w:r>
      <w:proofErr w:type="gramStart"/>
      <w:r w:rsidRPr="008033EF">
        <w:rPr>
          <w:color w:val="000000" w:themeColor="text1"/>
        </w:rPr>
        <w:t>clf1.predict(</w:t>
      </w:r>
      <w:proofErr w:type="spellStart"/>
      <w:proofErr w:type="gramEnd"/>
      <w:r w:rsidRPr="008033EF">
        <w:rPr>
          <w:color w:val="000000" w:themeColor="text1"/>
        </w:rPr>
        <w:t>x_test</w:t>
      </w:r>
      <w:proofErr w:type="spellEnd"/>
      <w:r w:rsidRPr="008033EF">
        <w:rPr>
          <w:color w:val="000000" w:themeColor="text1"/>
        </w:rPr>
        <w:t>)</w:t>
      </w:r>
    </w:p>
    <w:p w:rsidR="00141225"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print(</w:t>
      </w:r>
      <w:proofErr w:type="spellStart"/>
      <w:proofErr w:type="gramEnd"/>
      <w:r w:rsidRPr="008033EF">
        <w:rPr>
          <w:color w:val="000000" w:themeColor="text1"/>
        </w:rPr>
        <w:t>accuracy_score</w:t>
      </w:r>
      <w:proofErr w:type="spellEnd"/>
      <w:r w:rsidRPr="008033EF">
        <w:rPr>
          <w:color w:val="000000" w:themeColor="text1"/>
        </w:rPr>
        <w:t>(</w:t>
      </w:r>
      <w:proofErr w:type="spellStart"/>
      <w:r w:rsidRPr="008033EF">
        <w:rPr>
          <w:color w:val="000000" w:themeColor="text1"/>
        </w:rPr>
        <w:t>y_test</w:t>
      </w:r>
      <w:proofErr w:type="spellEnd"/>
      <w:r w:rsidRPr="008033EF">
        <w:rPr>
          <w:color w:val="000000" w:themeColor="text1"/>
        </w:rPr>
        <w:t xml:space="preserve">, </w:t>
      </w:r>
      <w:proofErr w:type="spellStart"/>
      <w:r w:rsidRPr="008033EF">
        <w:rPr>
          <w:color w:val="000000" w:themeColor="text1"/>
        </w:rPr>
        <w:t>y_pred</w:t>
      </w:r>
      <w:proofErr w:type="spellEnd"/>
      <w:r w:rsidRPr="008033EF">
        <w:rPr>
          <w:color w:val="000000" w:themeColor="text1"/>
        </w:rPr>
        <w:t>))</w:t>
      </w:r>
    </w:p>
    <w:p w:rsidR="00141225"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import</w:t>
      </w:r>
      <w:proofErr w:type="gramEnd"/>
      <w:r w:rsidRPr="008033EF">
        <w:rPr>
          <w:color w:val="000000" w:themeColor="text1"/>
        </w:rPr>
        <w:t xml:space="preserve"> pickle</w:t>
      </w:r>
    </w:p>
    <w:p w:rsidR="00F03726" w:rsidRPr="008033EF" w:rsidRDefault="00141225"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with</w:t>
      </w:r>
      <w:proofErr w:type="gramEnd"/>
      <w:r w:rsidRPr="008033EF">
        <w:rPr>
          <w:color w:val="000000" w:themeColor="text1"/>
        </w:rPr>
        <w:t xml:space="preserve"> open('loan_model_xgboost.pkl', '</w:t>
      </w:r>
      <w:proofErr w:type="spellStart"/>
      <w:r w:rsidRPr="008033EF">
        <w:rPr>
          <w:color w:val="000000" w:themeColor="text1"/>
        </w:rPr>
        <w:t>wb</w:t>
      </w:r>
      <w:proofErr w:type="spellEnd"/>
      <w:r w:rsidRPr="008033EF">
        <w:rPr>
          <w:color w:val="000000" w:themeColor="text1"/>
        </w:rPr>
        <w:t>') as file:</w:t>
      </w:r>
    </w:p>
    <w:p w:rsidR="00F03726" w:rsidRDefault="00141225" w:rsidP="008033EF">
      <w:pPr>
        <w:pStyle w:val="NormalWeb"/>
        <w:shd w:val="clear" w:color="auto" w:fill="FFFFFF"/>
        <w:spacing w:after="166"/>
        <w:ind w:firstLine="720"/>
        <w:jc w:val="both"/>
        <w:textAlignment w:val="baseline"/>
        <w:rPr>
          <w:color w:val="000000" w:themeColor="text1"/>
        </w:rPr>
      </w:pPr>
      <w:proofErr w:type="spellStart"/>
      <w:proofErr w:type="gramStart"/>
      <w:r w:rsidRPr="008033EF">
        <w:rPr>
          <w:color w:val="000000" w:themeColor="text1"/>
        </w:rPr>
        <w:t>pickle.dump</w:t>
      </w:r>
      <w:proofErr w:type="spellEnd"/>
      <w:r w:rsidRPr="008033EF">
        <w:rPr>
          <w:color w:val="000000" w:themeColor="text1"/>
        </w:rPr>
        <w:t>(</w:t>
      </w:r>
      <w:proofErr w:type="gramEnd"/>
      <w:r w:rsidRPr="008033EF">
        <w:rPr>
          <w:color w:val="000000" w:themeColor="text1"/>
        </w:rPr>
        <w:t>model, file)</w:t>
      </w:r>
    </w:p>
    <w:p w:rsidR="008033EF" w:rsidRPr="00D24107" w:rsidRDefault="008033EF" w:rsidP="008033EF">
      <w:pPr>
        <w:pStyle w:val="NormalWeb"/>
        <w:shd w:val="clear" w:color="auto" w:fill="FFFFFF"/>
        <w:spacing w:after="166"/>
        <w:ind w:firstLine="720"/>
        <w:jc w:val="both"/>
        <w:textAlignment w:val="baseline"/>
        <w:rPr>
          <w:color w:val="000000" w:themeColor="text1"/>
        </w:rPr>
      </w:pPr>
    </w:p>
    <w:p w:rsidR="00F03726" w:rsidRPr="008033EF" w:rsidRDefault="007A69B9" w:rsidP="00D24107">
      <w:pPr>
        <w:pStyle w:val="NormalWeb"/>
        <w:shd w:val="clear" w:color="auto" w:fill="FFFFFF"/>
        <w:spacing w:after="166" w:line="360" w:lineRule="auto"/>
        <w:jc w:val="both"/>
        <w:textAlignment w:val="baseline"/>
        <w:rPr>
          <w:b/>
          <w:color w:val="000000" w:themeColor="text1"/>
          <w:sz w:val="28"/>
          <w:szCs w:val="28"/>
        </w:rPr>
      </w:pPr>
      <w:r>
        <w:rPr>
          <w:b/>
          <w:color w:val="000000" w:themeColor="text1"/>
          <w:sz w:val="28"/>
          <w:szCs w:val="28"/>
        </w:rPr>
        <w:t>5</w:t>
      </w:r>
      <w:r w:rsidR="00F03726" w:rsidRPr="008033EF">
        <w:rPr>
          <w:b/>
          <w:color w:val="000000" w:themeColor="text1"/>
          <w:sz w:val="28"/>
          <w:szCs w:val="28"/>
        </w:rPr>
        <w:t xml:space="preserve">.2 </w:t>
      </w:r>
      <w:r w:rsidR="007E77A8" w:rsidRPr="008033EF">
        <w:rPr>
          <w:b/>
          <w:color w:val="000000" w:themeColor="text1"/>
          <w:sz w:val="28"/>
          <w:szCs w:val="28"/>
        </w:rPr>
        <w:t>HTML and Bootstrap</w:t>
      </w:r>
    </w:p>
    <w:p w:rsidR="00F03726" w:rsidRPr="008033EF" w:rsidRDefault="00F03726" w:rsidP="008033EF">
      <w:pPr>
        <w:pStyle w:val="NormalWeb"/>
        <w:shd w:val="clear" w:color="auto" w:fill="FFFFFF"/>
        <w:spacing w:after="166"/>
        <w:jc w:val="both"/>
        <w:textAlignment w:val="baseline"/>
        <w:rPr>
          <w:color w:val="000000" w:themeColor="text1"/>
        </w:rPr>
      </w:pPr>
      <w:proofErr w:type="gramStart"/>
      <w:r w:rsidRPr="008033EF">
        <w:rPr>
          <w:color w:val="000000" w:themeColor="text1"/>
        </w:rPr>
        <w:t>&lt;!DOCTYPE</w:t>
      </w:r>
      <w:proofErr w:type="gramEnd"/>
      <w:r w:rsidRPr="008033EF">
        <w:rPr>
          <w:color w:val="000000" w:themeColor="text1"/>
        </w:rPr>
        <w:t xml:space="preserve"> html&gt;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&lt;</w:t>
      </w:r>
      <w:proofErr w:type="gramStart"/>
      <w:r w:rsidRPr="008033EF">
        <w:rPr>
          <w:color w:val="000000" w:themeColor="text1"/>
        </w:rPr>
        <w:t>html</w:t>
      </w:r>
      <w:proofErr w:type="gramEnd"/>
      <w:r w:rsidRPr="008033EF">
        <w:rPr>
          <w:color w:val="000000" w:themeColor="text1"/>
        </w:rPr>
        <w:t>&gt;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&lt;</w:t>
      </w:r>
      <w:proofErr w:type="gramStart"/>
      <w:r w:rsidRPr="008033EF">
        <w:rPr>
          <w:color w:val="000000" w:themeColor="text1"/>
        </w:rPr>
        <w:t>head</w:t>
      </w:r>
      <w:proofErr w:type="gramEnd"/>
      <w:r w:rsidRPr="008033EF">
        <w:rPr>
          <w:color w:val="000000" w:themeColor="text1"/>
        </w:rPr>
        <w:t>&gt;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&lt;</w:t>
      </w:r>
      <w:proofErr w:type="gramStart"/>
      <w:r w:rsidRPr="008033EF">
        <w:rPr>
          <w:color w:val="000000" w:themeColor="text1"/>
        </w:rPr>
        <w:t>meta</w:t>
      </w:r>
      <w:proofErr w:type="gramEnd"/>
      <w:r w:rsidRPr="008033EF">
        <w:rPr>
          <w:color w:val="000000" w:themeColor="text1"/>
        </w:rPr>
        <w:t xml:space="preserve"> </w:t>
      </w:r>
      <w:proofErr w:type="spellStart"/>
      <w:r w:rsidRPr="008033EF">
        <w:rPr>
          <w:color w:val="000000" w:themeColor="text1"/>
        </w:rPr>
        <w:t>charset</w:t>
      </w:r>
      <w:proofErr w:type="spellEnd"/>
      <w:r w:rsidRPr="008033EF">
        <w:rPr>
          <w:color w:val="000000" w:themeColor="text1"/>
        </w:rPr>
        <w:t>="utf-8"&gt;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&lt;</w:t>
      </w:r>
      <w:proofErr w:type="gramStart"/>
      <w:r w:rsidRPr="008033EF">
        <w:rPr>
          <w:color w:val="000000" w:themeColor="text1"/>
        </w:rPr>
        <w:t>title&gt;</w:t>
      </w:r>
      <w:proofErr w:type="gramEnd"/>
      <w:r w:rsidRPr="008033EF">
        <w:rPr>
          <w:color w:val="000000" w:themeColor="text1"/>
        </w:rPr>
        <w:t>Personal Loan Predictor&lt;/title&gt;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&lt;script src="</w:t>
      </w:r>
      <w:hyperlink r:id="rId16" w:history="1">
        <w:r w:rsidRPr="006A0BF7">
          <w:rPr>
            <w:rStyle w:val="Hyperlink"/>
          </w:rPr>
          <w:t>https://ajax.googleapis.com/ajax/libs/angularjs/1.6.4/angular.min.js</w:t>
        </w:r>
      </w:hyperlink>
      <w:r w:rsidRPr="008033EF">
        <w:rPr>
          <w:color w:val="000000" w:themeColor="text1"/>
        </w:rPr>
        <w:t>"&gt;&lt;/script&gt;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&lt;meta name = "viewport" content = "</w:t>
      </w:r>
      <w:proofErr w:type="spellStart"/>
      <w:r w:rsidRPr="008033EF">
        <w:rPr>
          <w:color w:val="000000" w:themeColor="text1"/>
        </w:rPr>
        <w:t>width</w:t>
      </w:r>
      <w:proofErr w:type="gramStart"/>
      <w:r w:rsidRPr="008033EF">
        <w:rPr>
          <w:color w:val="000000" w:themeColor="text1"/>
        </w:rPr>
        <w:t>:device</w:t>
      </w:r>
      <w:proofErr w:type="spellEnd"/>
      <w:proofErr w:type="gramEnd"/>
      <w:r w:rsidRPr="008033EF">
        <w:rPr>
          <w:color w:val="000000" w:themeColor="text1"/>
        </w:rPr>
        <w:t>-width, initial-scale = 1"&gt;</w:t>
      </w:r>
    </w:p>
    <w:p w:rsidR="00F03726" w:rsidRPr="008033EF" w:rsidRDefault="0014029B" w:rsidP="0014029B">
      <w:pPr>
        <w:pStyle w:val="NormalWeb"/>
        <w:shd w:val="clear" w:color="auto" w:fill="FFFFFF"/>
        <w:spacing w:after="166"/>
        <w:textAlignment w:val="baseline"/>
        <w:rPr>
          <w:color w:val="000000" w:themeColor="text1"/>
        </w:rPr>
      </w:pPr>
      <w:r>
        <w:rPr>
          <w:color w:val="000000" w:themeColor="text1"/>
        </w:rPr>
        <w:t xml:space="preserve">&lt;link </w:t>
      </w:r>
      <w:proofErr w:type="spellStart"/>
      <w:r w:rsidR="00F03726" w:rsidRPr="008033EF">
        <w:rPr>
          <w:color w:val="000000" w:themeColor="text1"/>
        </w:rPr>
        <w:t>rel</w:t>
      </w:r>
      <w:proofErr w:type="spellEnd"/>
      <w:r w:rsidR="00F03726" w:rsidRPr="008033EF">
        <w:rPr>
          <w:color w:val="000000" w:themeColor="text1"/>
        </w:rPr>
        <w:t xml:space="preserve"> = "</w:t>
      </w:r>
      <w:proofErr w:type="spellStart"/>
      <w:r w:rsidR="00F03726" w:rsidRPr="008033EF">
        <w:rPr>
          <w:color w:val="000000" w:themeColor="text1"/>
        </w:rPr>
        <w:t>stylesheet</w:t>
      </w:r>
      <w:proofErr w:type="spellEnd"/>
      <w:r w:rsidR="00F03726" w:rsidRPr="008033EF">
        <w:rPr>
          <w:color w:val="000000" w:themeColor="text1"/>
        </w:rPr>
        <w:t>"</w:t>
      </w:r>
      <w:r>
        <w:rPr>
          <w:color w:val="000000" w:themeColor="text1"/>
        </w:rPr>
        <w:t xml:space="preserve"> </w:t>
      </w:r>
      <w:proofErr w:type="spellStart"/>
      <w:r w:rsidR="00F03726" w:rsidRPr="008033EF">
        <w:rPr>
          <w:color w:val="000000" w:themeColor="text1"/>
        </w:rPr>
        <w:t>href</w:t>
      </w:r>
      <w:proofErr w:type="spellEnd"/>
      <w:r>
        <w:rPr>
          <w:color w:val="000000" w:themeColor="text1"/>
        </w:rPr>
        <w:t xml:space="preserve"> </w:t>
      </w:r>
      <w:r w:rsidR="00F03726" w:rsidRPr="008033EF">
        <w:rPr>
          <w:color w:val="000000" w:themeColor="text1"/>
        </w:rPr>
        <w:t>=</w:t>
      </w:r>
      <w:r>
        <w:rPr>
          <w:color w:val="000000" w:themeColor="text1"/>
        </w:rPr>
        <w:t xml:space="preserve"> </w:t>
      </w:r>
      <w:r w:rsidR="00F03726" w:rsidRPr="008033EF">
        <w:rPr>
          <w:color w:val="000000" w:themeColor="text1"/>
        </w:rPr>
        <w:t>"</w:t>
      </w:r>
      <w:hyperlink r:id="rId17" w:history="1">
        <w:r w:rsidR="00F03726" w:rsidRPr="006A0BF7">
          <w:rPr>
            <w:rStyle w:val="Hyperlink"/>
          </w:rPr>
          <w:t>http://maxcdn.bootstrapcdn.com/bootstrap/3.3.7/css/bootstrap.min.css</w:t>
        </w:r>
      </w:hyperlink>
      <w:r w:rsidR="00F03726" w:rsidRPr="008033EF">
        <w:rPr>
          <w:color w:val="000000" w:themeColor="text1"/>
        </w:rPr>
        <w:t>"&gt;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&lt;</w:t>
      </w:r>
      <w:proofErr w:type="gramStart"/>
      <w:r w:rsidRPr="008033EF">
        <w:rPr>
          <w:color w:val="000000" w:themeColor="text1"/>
        </w:rPr>
        <w:t>meta</w:t>
      </w:r>
      <w:proofErr w:type="gramEnd"/>
      <w:r w:rsidRPr="008033EF">
        <w:rPr>
          <w:color w:val="000000" w:themeColor="text1"/>
        </w:rPr>
        <w:t> name="</w:t>
      </w:r>
      <w:proofErr w:type="spellStart"/>
      <w:r w:rsidRPr="008033EF">
        <w:rPr>
          <w:color w:val="000000" w:themeColor="text1"/>
        </w:rPr>
        <w:t>viewport"content</w:t>
      </w:r>
      <w:proofErr w:type="spellEnd"/>
      <w:r w:rsidRPr="008033EF">
        <w:rPr>
          <w:color w:val="000000" w:themeColor="text1"/>
        </w:rPr>
        <w:t>="width=device-width, initial-scale=1"&gt;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lastRenderedPageBreak/>
        <w:t> &lt;link rel="</w:t>
      </w:r>
      <w:hyperlink r:id="rId18" w:history="1">
        <w:r w:rsidRPr="006A0BF7">
          <w:rPr>
            <w:rStyle w:val="Hyperlink"/>
          </w:rPr>
          <w:t>stylesheet"href="https://maxcdn.bootstrapcdn.com/bootstrap/3.3.7/css/bootstrap.min.css</w:t>
        </w:r>
      </w:hyperlink>
      <w:r w:rsidRPr="008033EF">
        <w:rPr>
          <w:color w:val="000000" w:themeColor="text1"/>
        </w:rPr>
        <w:t>"&gt;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&lt;script src="</w:t>
      </w:r>
      <w:hyperlink r:id="rId19" w:history="1">
        <w:r w:rsidRPr="006A0BF7">
          <w:rPr>
            <w:rStyle w:val="Hyperlink"/>
          </w:rPr>
          <w:t>https://ajax.googleapis.com/ajax/libs/jquery/3.2.0/jquery.min.js</w:t>
        </w:r>
      </w:hyperlink>
      <w:r w:rsidRPr="008033EF">
        <w:rPr>
          <w:color w:val="000000" w:themeColor="text1"/>
        </w:rPr>
        <w:t>"&gt;&lt;/script&gt;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&lt;script src="</w:t>
      </w:r>
      <w:hyperlink r:id="rId20" w:history="1">
        <w:r w:rsidRPr="006A0BF7">
          <w:rPr>
            <w:rStyle w:val="Hyperlink"/>
          </w:rPr>
          <w:t>https://maxcdn.bootstrapcdn.com/bootstrap/3.3.7/js/bootstrap.min.js</w:t>
        </w:r>
      </w:hyperlink>
      <w:r w:rsidRPr="008033EF">
        <w:rPr>
          <w:color w:val="000000" w:themeColor="text1"/>
        </w:rPr>
        <w:t>"&gt;&lt;/script&gt;</w:t>
      </w:r>
    </w:p>
    <w:p w:rsidR="006A0BF7"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&lt;/head&gt;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&lt;</w:t>
      </w:r>
      <w:proofErr w:type="gramStart"/>
      <w:r w:rsidRPr="008033EF">
        <w:rPr>
          <w:color w:val="000000" w:themeColor="text1"/>
        </w:rPr>
        <w:t>style</w:t>
      </w:r>
      <w:proofErr w:type="gramEnd"/>
      <w:r w:rsidRPr="008033EF">
        <w:rPr>
          <w:color w:val="000000" w:themeColor="text1"/>
        </w:rPr>
        <w:t>&gt;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w:t>
      </w:r>
      <w:proofErr w:type="gramStart"/>
      <w:r w:rsidRPr="008033EF">
        <w:rPr>
          <w:color w:val="000000" w:themeColor="text1"/>
        </w:rPr>
        <w:t>body</w:t>
      </w:r>
      <w:proofErr w:type="gramEnd"/>
      <w:r w:rsidRPr="008033EF">
        <w:rPr>
          <w:color w:val="000000" w:themeColor="text1"/>
        </w:rPr>
        <w:t xml:space="preserve"> { </w:t>
      </w:r>
    </w:p>
    <w:p w:rsidR="0014029B" w:rsidRDefault="0014029B" w:rsidP="0014029B">
      <w:pPr>
        <w:pStyle w:val="NormalWeb"/>
        <w:shd w:val="clear" w:color="auto" w:fill="FFFFFF"/>
        <w:spacing w:after="166"/>
        <w:textAlignment w:val="baseline"/>
        <w:rPr>
          <w:color w:val="000000" w:themeColor="text1"/>
        </w:rPr>
      </w:pPr>
      <w:r>
        <w:rPr>
          <w:color w:val="000000" w:themeColor="text1"/>
        </w:rPr>
        <w:t xml:space="preserve"> </w:t>
      </w:r>
      <w:proofErr w:type="spellStart"/>
      <w:proofErr w:type="gramStart"/>
      <w:r>
        <w:rPr>
          <w:color w:val="000000" w:themeColor="text1"/>
        </w:rPr>
        <w:t>background:</w:t>
      </w:r>
      <w:proofErr w:type="gramEnd"/>
      <w:r w:rsidR="00F03726" w:rsidRPr="008033EF">
        <w:rPr>
          <w:color w:val="000000" w:themeColor="text1"/>
        </w:rPr>
        <w:t>url</w:t>
      </w:r>
      <w:proofErr w:type="spellEnd"/>
      <w:r w:rsidR="00F03726" w:rsidRPr="008033EF">
        <w:rPr>
          <w:color w:val="000000" w:themeColor="text1"/>
        </w:rPr>
        <w:t>(</w:t>
      </w:r>
      <w:r>
        <w:rPr>
          <w:color w:val="000000" w:themeColor="text1"/>
        </w:rPr>
        <w:t xml:space="preserve"> </w:t>
      </w:r>
      <w:hyperlink r:id="rId21" w:history="1">
        <w:r w:rsidRPr="0014029B">
          <w:rPr>
            <w:rStyle w:val="Hyperlink"/>
          </w:rPr>
          <w:t>https://images.livemint.com/rf/Image</w:t>
        </w:r>
        <w:r w:rsidR="00F03726" w:rsidRPr="0014029B">
          <w:rPr>
            <w:rStyle w:val="Hyperlink"/>
          </w:rPr>
          <w:t>621x414/LiveMint/Period2/2018/05/29/Photos/Processed/pl-kfOI--621x414@LiveMint-kvoC--621x414@LiveMint.jpg</w:t>
        </w:r>
      </w:hyperlink>
      <w:r w:rsidR="00F03726" w:rsidRPr="008033EF">
        <w:rPr>
          <w:color w:val="000000" w:themeColor="text1"/>
        </w:rPr>
        <w:t xml:space="preserve">) no-repeat </w:t>
      </w:r>
      <w:proofErr w:type="spellStart"/>
      <w:r w:rsidR="00F03726" w:rsidRPr="008033EF">
        <w:rPr>
          <w:color w:val="000000" w:themeColor="text1"/>
        </w:rPr>
        <w:t>center</w:t>
      </w:r>
      <w:proofErr w:type="spellEnd"/>
      <w:r w:rsidR="00F03726" w:rsidRPr="008033EF">
        <w:rPr>
          <w:color w:val="000000" w:themeColor="text1"/>
        </w:rPr>
        <w:t xml:space="preserve"> </w:t>
      </w:r>
      <w:proofErr w:type="spellStart"/>
      <w:r w:rsidR="00F03726" w:rsidRPr="008033EF">
        <w:rPr>
          <w:color w:val="000000" w:themeColor="text1"/>
        </w:rPr>
        <w:t>center</w:t>
      </w:r>
      <w:proofErr w:type="spellEnd"/>
      <w:r w:rsidR="00F03726" w:rsidRPr="008033EF">
        <w:rPr>
          <w:color w:val="000000" w:themeColor="text1"/>
        </w:rPr>
        <w:t xml:space="preserve"> fixed; </w:t>
      </w:r>
    </w:p>
    <w:p w:rsidR="00F03726" w:rsidRPr="008033EF" w:rsidRDefault="00F03726" w:rsidP="0014029B">
      <w:pPr>
        <w:pStyle w:val="NormalWeb"/>
        <w:shd w:val="clear" w:color="auto" w:fill="FFFFFF"/>
        <w:spacing w:after="166"/>
        <w:textAlignment w:val="baseline"/>
        <w:rPr>
          <w:color w:val="000000" w:themeColor="text1"/>
        </w:rPr>
      </w:pPr>
      <w:r w:rsidRPr="008033EF">
        <w:rPr>
          <w:color w:val="000000" w:themeColor="text1"/>
        </w:rPr>
        <w: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.panel-default {</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w:t>
      </w:r>
      <w:proofErr w:type="gramStart"/>
      <w:r w:rsidRPr="008033EF">
        <w:rPr>
          <w:color w:val="000000" w:themeColor="text1"/>
        </w:rPr>
        <w:t>opacity</w:t>
      </w:r>
      <w:proofErr w:type="gramEnd"/>
      <w:r w:rsidRPr="008033EF">
        <w:rPr>
          <w:color w:val="000000" w:themeColor="text1"/>
        </w:rPr>
        <w:t>: 0.9;</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w:t>
      </w:r>
      <w:proofErr w:type="gramStart"/>
      <w:r w:rsidRPr="008033EF">
        <w:rPr>
          <w:color w:val="000000" w:themeColor="text1"/>
        </w:rPr>
        <w:t>margin-top:</w:t>
      </w:r>
      <w:proofErr w:type="gramEnd"/>
      <w:r w:rsidRPr="008033EF">
        <w:rPr>
          <w:color w:val="000000" w:themeColor="text1"/>
        </w:rPr>
        <w:t>80px;</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.form-</w:t>
      </w:r>
      <w:proofErr w:type="spellStart"/>
      <w:r w:rsidRPr="008033EF">
        <w:rPr>
          <w:color w:val="000000" w:themeColor="text1"/>
        </w:rPr>
        <w:t>group.last</w:t>
      </w:r>
      <w:proofErr w:type="spellEnd"/>
      <w:r w:rsidRPr="008033EF">
        <w:rPr>
          <w:color w:val="000000" w:themeColor="text1"/>
        </w:rPr>
        <w:t xml:space="preserve"> {</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w:t>
      </w:r>
      <w:proofErr w:type="gramStart"/>
      <w:r w:rsidRPr="008033EF">
        <w:rPr>
          <w:color w:val="000000" w:themeColor="text1"/>
        </w:rPr>
        <w:t>margin-bottom:</w:t>
      </w:r>
      <w:proofErr w:type="gramEnd"/>
      <w:r w:rsidRPr="008033EF">
        <w:rPr>
          <w:color w:val="000000" w:themeColor="text1"/>
        </w:rPr>
        <w:t>30px;</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&lt;/style&gt;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&lt;</w:t>
      </w:r>
      <w:proofErr w:type="gramStart"/>
      <w:r w:rsidRPr="008033EF">
        <w:rPr>
          <w:color w:val="000000" w:themeColor="text1"/>
        </w:rPr>
        <w:t>body</w:t>
      </w:r>
      <w:proofErr w:type="gramEnd"/>
      <w:r w:rsidRPr="008033EF">
        <w:rPr>
          <w:color w:val="000000" w:themeColor="text1"/>
        </w:rPr>
        <w:t>&gt;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&lt;div class="container"&gt;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&lt;div class="row"&gt;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&lt;div class="col-md-6 col-md-offset-3"&gt;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lastRenderedPageBreak/>
        <w:t xml:space="preserve">            &lt;div class="panel panel-default"&gt;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&lt;div class="panel-heading"&gt;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w:t>
      </w:r>
      <w:proofErr w:type="gramStart"/>
      <w:r w:rsidRPr="008033EF">
        <w:rPr>
          <w:color w:val="000000" w:themeColor="text1"/>
        </w:rPr>
        <w:t>strong&gt;</w:t>
      </w:r>
      <w:proofErr w:type="gramEnd"/>
      <w:r w:rsidRPr="008033EF">
        <w:rPr>
          <w:color w:val="000000" w:themeColor="text1"/>
        </w:rPr>
        <w:t>Personal Loan Prediction Form&lt;/strong&gt;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&lt;/div&gt;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&lt;div class="panel-body"&gt;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&lt;form action="{</w:t>
      </w:r>
      <w:proofErr w:type="gramStart"/>
      <w:r w:rsidRPr="008033EF">
        <w:rPr>
          <w:color w:val="000000" w:themeColor="text1"/>
        </w:rPr>
        <w:t xml:space="preserve">{ </w:t>
      </w:r>
      <w:proofErr w:type="spellStart"/>
      <w:r w:rsidRPr="008033EF">
        <w:rPr>
          <w:color w:val="000000" w:themeColor="text1"/>
        </w:rPr>
        <w:t>url</w:t>
      </w:r>
      <w:proofErr w:type="gramEnd"/>
      <w:r w:rsidRPr="008033EF">
        <w:rPr>
          <w:color w:val="000000" w:themeColor="text1"/>
        </w:rPr>
        <w:t>_for</w:t>
      </w:r>
      <w:proofErr w:type="spellEnd"/>
      <w:r w:rsidRPr="008033EF">
        <w:rPr>
          <w:color w:val="000000" w:themeColor="text1"/>
        </w:rPr>
        <w:t>('main') }}" method="POST" class="form-horizontal" role="form"&gt;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ab/>
      </w:r>
      <w:r w:rsidRPr="008033EF">
        <w:rPr>
          <w:color w:val="000000" w:themeColor="text1"/>
        </w:rPr>
        <w:tab/>
        <w:t>&lt;div class="form-group"&gt;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ab/>
      </w:r>
      <w:r w:rsidRPr="008033EF">
        <w:rPr>
          <w:color w:val="000000" w:themeColor="text1"/>
        </w:rPr>
        <w:tab/>
      </w:r>
      <w:r w:rsidRPr="008033EF">
        <w:rPr>
          <w:color w:val="000000" w:themeColor="text1"/>
        </w:rPr>
        <w:tab/>
        <w:t>&lt;label for="Age" class="col-sm-3 control-label"&gt;Age&lt;/label&gt;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ab/>
      </w:r>
      <w:r w:rsidRPr="008033EF">
        <w:rPr>
          <w:color w:val="000000" w:themeColor="text1"/>
        </w:rPr>
        <w:tab/>
        <w:t xml:space="preserve">   &lt;div class="col-sm-9"&gt;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&lt;input class="form-control" id="Age" placeholder=" Enter Age" required="" type="number" name="Age"&gt;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&lt;/div&gt;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&lt;/div&gt;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ab/>
        <w:t>&lt;div class="form-group"&gt;</w:t>
      </w:r>
    </w:p>
    <w:p w:rsidR="00F03726" w:rsidRPr="008033EF" w:rsidRDefault="006A0BF7" w:rsidP="008033EF">
      <w:pPr>
        <w:pStyle w:val="NormalWeb"/>
        <w:shd w:val="clear" w:color="auto" w:fill="FFFFFF"/>
        <w:spacing w:after="166"/>
        <w:jc w:val="both"/>
        <w:textAlignment w:val="baseline"/>
        <w:rPr>
          <w:color w:val="000000" w:themeColor="text1"/>
        </w:rPr>
      </w:pPr>
      <w:r>
        <w:rPr>
          <w:color w:val="000000" w:themeColor="text1"/>
        </w:rPr>
        <w:tab/>
      </w:r>
      <w:r>
        <w:rPr>
          <w:color w:val="000000" w:themeColor="text1"/>
        </w:rPr>
        <w:tab/>
      </w:r>
      <w:r w:rsidR="00F03726" w:rsidRPr="008033EF">
        <w:rPr>
          <w:color w:val="000000" w:themeColor="text1"/>
        </w:rPr>
        <w:t>&lt;label for="Experience" class="col-sm-3 control-label"&gt;Experience&lt;/label&gt;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ab/>
      </w:r>
      <w:r w:rsidRPr="008033EF">
        <w:rPr>
          <w:color w:val="000000" w:themeColor="text1"/>
        </w:rPr>
        <w:tab/>
        <w:t xml:space="preserve">   &lt;div class="col-sm-9"&gt;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&lt;input class="form-control" id="Experience" placeholder=" Enter Experience" required="" type="number" name="Experience"&gt;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&lt;/div&gt;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&lt;/div&gt;</w:t>
      </w:r>
      <w:r w:rsidRPr="008033EF">
        <w:rPr>
          <w:color w:val="000000" w:themeColor="text1"/>
        </w:rPr>
        <w:tab/>
      </w:r>
      <w:r w:rsidRPr="008033EF">
        <w:rPr>
          <w:color w:val="000000" w:themeColor="text1"/>
        </w:rPr>
        <w:tab/>
      </w:r>
      <w:r w:rsidRPr="008033EF">
        <w:rPr>
          <w:color w:val="000000" w:themeColor="text1"/>
        </w:rPr>
        <w:tab/>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&lt;div class="form-group"&gt;</w:t>
      </w:r>
    </w:p>
    <w:p w:rsidR="00F03726" w:rsidRPr="008033EF" w:rsidRDefault="006A0BF7" w:rsidP="008033EF">
      <w:pPr>
        <w:pStyle w:val="NormalWeb"/>
        <w:shd w:val="clear" w:color="auto" w:fill="FFFFFF"/>
        <w:spacing w:after="166"/>
        <w:jc w:val="both"/>
        <w:textAlignment w:val="baseline"/>
        <w:rPr>
          <w:color w:val="000000" w:themeColor="text1"/>
        </w:rPr>
      </w:pPr>
      <w:r>
        <w:rPr>
          <w:color w:val="000000" w:themeColor="text1"/>
        </w:rPr>
        <w:tab/>
      </w:r>
      <w:r w:rsidR="00F03726" w:rsidRPr="008033EF">
        <w:rPr>
          <w:color w:val="000000" w:themeColor="text1"/>
        </w:rPr>
        <w:t>&lt;label for="Income" class="col-sm-3 control-label"&gt;Income&lt;/label&gt;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ab/>
      </w:r>
      <w:r w:rsidRPr="008033EF">
        <w:rPr>
          <w:color w:val="000000" w:themeColor="text1"/>
        </w:rPr>
        <w:tab/>
        <w:t xml:space="preserve">   &lt;div class="col-sm-9"&gt;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lastRenderedPageBreak/>
        <w:t xml:space="preserve">                            &lt;input class="form-control" id="Income" placeholder=" Enter Income" required="" type="number" name="Income"&gt;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&lt;/div&gt;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&lt;/div&gt;</w:t>
      </w:r>
      <w:r w:rsidRPr="008033EF">
        <w:rPr>
          <w:color w:val="000000" w:themeColor="text1"/>
        </w:rPr>
        <w:tab/>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ab/>
        <w:t>&lt;div class="form-group"&gt;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ab/>
      </w:r>
      <w:r w:rsidRPr="008033EF">
        <w:rPr>
          <w:color w:val="000000" w:themeColor="text1"/>
        </w:rPr>
        <w:tab/>
      </w:r>
      <w:r w:rsidRPr="008033EF">
        <w:rPr>
          <w:color w:val="000000" w:themeColor="text1"/>
        </w:rPr>
        <w:tab/>
        <w:t>&lt;label for="Family" class="col-sm-3 control-label"&gt;Family&lt;/label&gt;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ab/>
      </w:r>
      <w:r w:rsidRPr="008033EF">
        <w:rPr>
          <w:color w:val="000000" w:themeColor="text1"/>
        </w:rPr>
        <w:tab/>
        <w:t xml:space="preserve">   &lt;div class="col-sm-9"&gt;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&lt;input class="form-control" id="Family" placeholder=" Enter Family Members" required="" type="number" name="Family"&gt;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&lt;/div&gt;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&lt;/div&gt;</w:t>
      </w:r>
      <w:r w:rsidRPr="008033EF">
        <w:rPr>
          <w:color w:val="000000" w:themeColor="text1"/>
        </w:rPr>
        <w:tab/>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ab/>
        <w:t>&lt;div class="form-group"&gt;</w:t>
      </w:r>
    </w:p>
    <w:p w:rsidR="00F03726" w:rsidRPr="008033EF" w:rsidRDefault="009A0F95" w:rsidP="008033EF">
      <w:pPr>
        <w:pStyle w:val="NormalWeb"/>
        <w:shd w:val="clear" w:color="auto" w:fill="FFFFFF"/>
        <w:spacing w:after="166"/>
        <w:jc w:val="both"/>
        <w:textAlignment w:val="baseline"/>
        <w:rPr>
          <w:color w:val="000000" w:themeColor="text1"/>
        </w:rPr>
      </w:pPr>
      <w:r>
        <w:rPr>
          <w:color w:val="000000" w:themeColor="text1"/>
        </w:rPr>
        <w:tab/>
      </w:r>
      <w:r>
        <w:rPr>
          <w:color w:val="000000" w:themeColor="text1"/>
        </w:rPr>
        <w:tab/>
        <w:t xml:space="preserve"> </w:t>
      </w:r>
      <w:r w:rsidR="00F03726" w:rsidRPr="008033EF">
        <w:rPr>
          <w:color w:val="000000" w:themeColor="text1"/>
        </w:rPr>
        <w:t>&lt;label for="</w:t>
      </w:r>
      <w:proofErr w:type="spellStart"/>
      <w:r w:rsidR="00F03726" w:rsidRPr="008033EF">
        <w:rPr>
          <w:color w:val="000000" w:themeColor="text1"/>
        </w:rPr>
        <w:t>CCAvg</w:t>
      </w:r>
      <w:proofErr w:type="spellEnd"/>
      <w:r w:rsidR="00F03726" w:rsidRPr="008033EF">
        <w:rPr>
          <w:color w:val="000000" w:themeColor="text1"/>
        </w:rPr>
        <w:t>" class="col-sm-3 control-label"&gt;CC Average&lt;/label&gt;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ab/>
      </w:r>
      <w:r w:rsidRPr="008033EF">
        <w:rPr>
          <w:color w:val="000000" w:themeColor="text1"/>
        </w:rPr>
        <w:tab/>
        <w:t xml:space="preserve">   &lt;div class="col-sm-9"&gt;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&lt;input class="form-control" id="</w:t>
      </w:r>
      <w:proofErr w:type="spellStart"/>
      <w:r w:rsidRPr="008033EF">
        <w:rPr>
          <w:color w:val="000000" w:themeColor="text1"/>
        </w:rPr>
        <w:t>CCAvg</w:t>
      </w:r>
      <w:proofErr w:type="spellEnd"/>
      <w:r w:rsidRPr="008033EF">
        <w:rPr>
          <w:color w:val="000000" w:themeColor="text1"/>
        </w:rPr>
        <w:t>" placeholder=" Enter CC Average" required="" type="number" name="</w:t>
      </w:r>
      <w:proofErr w:type="spellStart"/>
      <w:r w:rsidRPr="008033EF">
        <w:rPr>
          <w:color w:val="000000" w:themeColor="text1"/>
        </w:rPr>
        <w:t>CCAvg</w:t>
      </w:r>
      <w:proofErr w:type="spellEnd"/>
      <w:r w:rsidRPr="008033EF">
        <w:rPr>
          <w:color w:val="000000" w:themeColor="text1"/>
        </w:rPr>
        <w:t>"&gt;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&lt;/div&gt;</w:t>
      </w:r>
    </w:p>
    <w:p w:rsidR="0014029B"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&lt;/div&gt;</w:t>
      </w:r>
      <w:r w:rsidRPr="008033EF">
        <w:rPr>
          <w:color w:val="000000" w:themeColor="text1"/>
        </w:rPr>
        <w:tab/>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&lt;div class="form-group"&gt;</w:t>
      </w:r>
    </w:p>
    <w:p w:rsidR="00F03726" w:rsidRPr="008033EF" w:rsidRDefault="00F03726" w:rsidP="009A0F95">
      <w:pPr>
        <w:pStyle w:val="NormalWeb"/>
        <w:shd w:val="clear" w:color="auto" w:fill="FFFFFF"/>
        <w:spacing w:after="166"/>
        <w:ind w:firstLine="720"/>
        <w:jc w:val="both"/>
        <w:textAlignment w:val="baseline"/>
        <w:rPr>
          <w:color w:val="000000" w:themeColor="text1"/>
        </w:rPr>
      </w:pPr>
      <w:r w:rsidRPr="008033EF">
        <w:rPr>
          <w:color w:val="000000" w:themeColor="text1"/>
        </w:rPr>
        <w:t>&lt;label for="Mortgage" class="col-sm-3 control-label"&gt;Mortgage&lt;/label&gt;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ab/>
      </w:r>
      <w:r w:rsidRPr="008033EF">
        <w:rPr>
          <w:color w:val="000000" w:themeColor="text1"/>
        </w:rPr>
        <w:tab/>
        <w:t xml:space="preserve">   &lt;div class="col-sm-9"&gt;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&lt;input class="form-control" id="Mortgage" placeholder=" Enter Mortgage" required="" type="number" name="Mortgage"&gt;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&lt;/div&gt;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&lt;/div&gt;</w:t>
      </w:r>
      <w:r w:rsidRPr="008033EF">
        <w:rPr>
          <w:color w:val="000000" w:themeColor="text1"/>
        </w:rPr>
        <w:tab/>
      </w:r>
      <w:r w:rsidRPr="008033EF">
        <w:rPr>
          <w:color w:val="000000" w:themeColor="text1"/>
        </w:rPr>
        <w:tab/>
      </w:r>
      <w:r w:rsidRPr="008033EF">
        <w:rPr>
          <w:color w:val="000000" w:themeColor="text1"/>
        </w:rPr>
        <w:tab/>
      </w:r>
      <w:r w:rsidRPr="008033EF">
        <w:rPr>
          <w:color w:val="000000" w:themeColor="text1"/>
        </w:rPr>
        <w:tab/>
      </w:r>
      <w:r w:rsidRPr="008033EF">
        <w:rPr>
          <w:color w:val="000000" w:themeColor="text1"/>
        </w:rPr>
        <w:tab/>
      </w:r>
    </w:p>
    <w:p w:rsidR="009A0F95" w:rsidRDefault="00F03726" w:rsidP="008033EF">
      <w:pPr>
        <w:pStyle w:val="NormalWeb"/>
        <w:shd w:val="clear" w:color="auto" w:fill="FFFFFF"/>
        <w:spacing w:after="166"/>
        <w:jc w:val="both"/>
        <w:textAlignment w:val="baseline"/>
        <w:rPr>
          <w:color w:val="000000" w:themeColor="text1"/>
        </w:rPr>
      </w:pPr>
      <w:r w:rsidRPr="008033EF">
        <w:rPr>
          <w:color w:val="000000" w:themeColor="text1"/>
        </w:rPr>
        <w:lastRenderedPageBreak/>
        <w:t xml:space="preserve">    &lt;div class="form-group"&gt;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&lt;label for="</w:t>
      </w:r>
      <w:proofErr w:type="spellStart"/>
      <w:r w:rsidRPr="008033EF">
        <w:rPr>
          <w:color w:val="000000" w:themeColor="text1"/>
        </w:rPr>
        <w:t>SecuritiesAccount</w:t>
      </w:r>
      <w:proofErr w:type="spellEnd"/>
      <w:r w:rsidRPr="008033EF">
        <w:rPr>
          <w:color w:val="000000" w:themeColor="text1"/>
        </w:rPr>
        <w:t>" class="col-sm-3 control-label"&gt;</w:t>
      </w:r>
      <w:proofErr w:type="spellStart"/>
      <w:r w:rsidRPr="008033EF">
        <w:rPr>
          <w:color w:val="000000" w:themeColor="text1"/>
        </w:rPr>
        <w:t>SecuritiesAccount</w:t>
      </w:r>
      <w:proofErr w:type="spellEnd"/>
      <w:r w:rsidRPr="008033EF">
        <w:rPr>
          <w:color w:val="000000" w:themeColor="text1"/>
        </w:rPr>
        <w:t>&lt;/label&gt;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ab/>
      </w:r>
      <w:r w:rsidRPr="008033EF">
        <w:rPr>
          <w:color w:val="000000" w:themeColor="text1"/>
        </w:rPr>
        <w:tab/>
      </w:r>
      <w:r w:rsidRPr="008033EF">
        <w:rPr>
          <w:color w:val="000000" w:themeColor="text1"/>
        </w:rPr>
        <w:tab/>
        <w:t xml:space="preserve"> &lt;div class="col-sm-9"&gt;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&lt;select id="</w:t>
      </w:r>
      <w:proofErr w:type="spellStart"/>
      <w:r w:rsidRPr="008033EF">
        <w:rPr>
          <w:color w:val="000000" w:themeColor="text1"/>
        </w:rPr>
        <w:t>SecuritiesAccount</w:t>
      </w:r>
      <w:proofErr w:type="spellEnd"/>
      <w:r w:rsidRPr="008033EF">
        <w:rPr>
          <w:color w:val="000000" w:themeColor="text1"/>
        </w:rPr>
        <w:t>" name="</w:t>
      </w:r>
      <w:proofErr w:type="spellStart"/>
      <w:r w:rsidRPr="008033EF">
        <w:rPr>
          <w:color w:val="000000" w:themeColor="text1"/>
        </w:rPr>
        <w:t>SecuritiesAccount</w:t>
      </w:r>
      <w:proofErr w:type="spellEnd"/>
      <w:r w:rsidRPr="008033EF">
        <w:rPr>
          <w:color w:val="000000" w:themeColor="text1"/>
        </w:rPr>
        <w:t>"&gt;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&lt;option value="0"&gt;No&lt;/option&gt;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&lt;option value="1"&gt;Yes&lt;/option&gt;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&lt;/select&gt;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ab/>
      </w:r>
      <w:r w:rsidR="006A0BF7">
        <w:rPr>
          <w:color w:val="000000" w:themeColor="text1"/>
        </w:rPr>
        <w:tab/>
      </w:r>
      <w:r w:rsidRPr="008033EF">
        <w:rPr>
          <w:color w:val="000000" w:themeColor="text1"/>
        </w:rPr>
        <w:t>&lt;/div&gt;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ab/>
        <w:t>&lt;/div&gt;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ab/>
        <w:t>&lt;div class="form-group"&gt;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&lt;label for="</w:t>
      </w:r>
      <w:proofErr w:type="spellStart"/>
      <w:r w:rsidRPr="008033EF">
        <w:rPr>
          <w:color w:val="000000" w:themeColor="text1"/>
        </w:rPr>
        <w:t>CDAccount</w:t>
      </w:r>
      <w:proofErr w:type="spellEnd"/>
      <w:r w:rsidRPr="008033EF">
        <w:rPr>
          <w:color w:val="000000" w:themeColor="text1"/>
        </w:rPr>
        <w:t>" class="col-sm-3 control-label"&gt;</w:t>
      </w:r>
      <w:proofErr w:type="spellStart"/>
      <w:r w:rsidRPr="008033EF">
        <w:rPr>
          <w:color w:val="000000" w:themeColor="text1"/>
        </w:rPr>
        <w:t>CDAccount</w:t>
      </w:r>
      <w:proofErr w:type="spellEnd"/>
      <w:r w:rsidRPr="008033EF">
        <w:rPr>
          <w:color w:val="000000" w:themeColor="text1"/>
        </w:rPr>
        <w:t>&lt;/label&gt;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ab/>
      </w:r>
      <w:r w:rsidRPr="008033EF">
        <w:rPr>
          <w:color w:val="000000" w:themeColor="text1"/>
        </w:rPr>
        <w:tab/>
      </w:r>
      <w:r w:rsidRPr="008033EF">
        <w:rPr>
          <w:color w:val="000000" w:themeColor="text1"/>
        </w:rPr>
        <w:tab/>
        <w:t xml:space="preserve"> &lt;div class="col-sm-9"&gt;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&lt;select id="</w:t>
      </w:r>
      <w:proofErr w:type="spellStart"/>
      <w:r w:rsidRPr="008033EF">
        <w:rPr>
          <w:color w:val="000000" w:themeColor="text1"/>
        </w:rPr>
        <w:t>CDAccount</w:t>
      </w:r>
      <w:proofErr w:type="spellEnd"/>
      <w:r w:rsidRPr="008033EF">
        <w:rPr>
          <w:color w:val="000000" w:themeColor="text1"/>
        </w:rPr>
        <w:t>" name="</w:t>
      </w:r>
      <w:proofErr w:type="spellStart"/>
      <w:r w:rsidRPr="008033EF">
        <w:rPr>
          <w:color w:val="000000" w:themeColor="text1"/>
        </w:rPr>
        <w:t>CDAccount</w:t>
      </w:r>
      <w:proofErr w:type="spellEnd"/>
      <w:r w:rsidRPr="008033EF">
        <w:rPr>
          <w:color w:val="000000" w:themeColor="text1"/>
        </w:rPr>
        <w:t>"&gt;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&lt;option value="0"&gt;No&lt;/option&gt;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&lt;option value="1"&gt;Yes&lt;/option&gt;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&lt;/select&gt;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ab/>
      </w:r>
      <w:r w:rsidR="006A0BF7">
        <w:rPr>
          <w:color w:val="000000" w:themeColor="text1"/>
        </w:rPr>
        <w:tab/>
      </w:r>
      <w:r w:rsidRPr="008033EF">
        <w:rPr>
          <w:color w:val="000000" w:themeColor="text1"/>
        </w:rPr>
        <w:t>&lt;/div&gt;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ab/>
        <w:t>&lt;/div&gt;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&lt;div class="form-group"&gt;</w:t>
      </w:r>
    </w:p>
    <w:p w:rsidR="00F03726" w:rsidRPr="008033EF" w:rsidRDefault="006A0BF7" w:rsidP="008033EF">
      <w:pPr>
        <w:pStyle w:val="NormalWeb"/>
        <w:shd w:val="clear" w:color="auto" w:fill="FFFFFF"/>
        <w:spacing w:after="166"/>
        <w:jc w:val="both"/>
        <w:textAlignment w:val="baseline"/>
        <w:rPr>
          <w:color w:val="000000" w:themeColor="text1"/>
        </w:rPr>
      </w:pPr>
      <w:r>
        <w:rPr>
          <w:color w:val="000000" w:themeColor="text1"/>
        </w:rPr>
        <w:tab/>
      </w:r>
      <w:r>
        <w:rPr>
          <w:color w:val="000000" w:themeColor="text1"/>
        </w:rPr>
        <w:tab/>
      </w:r>
      <w:r w:rsidR="00F03726" w:rsidRPr="008033EF">
        <w:rPr>
          <w:color w:val="000000" w:themeColor="text1"/>
        </w:rPr>
        <w:t>&lt;label for="</w:t>
      </w:r>
      <w:proofErr w:type="spellStart"/>
      <w:r w:rsidR="00F03726" w:rsidRPr="008033EF">
        <w:rPr>
          <w:color w:val="000000" w:themeColor="text1"/>
        </w:rPr>
        <w:t>CreditCard</w:t>
      </w:r>
      <w:proofErr w:type="spellEnd"/>
      <w:r w:rsidR="00F03726" w:rsidRPr="008033EF">
        <w:rPr>
          <w:color w:val="000000" w:themeColor="text1"/>
        </w:rPr>
        <w:t>" class="col-sm-3 control-label"&gt;Credit Card&lt;/label&gt;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ab/>
      </w:r>
      <w:r w:rsidRPr="008033EF">
        <w:rPr>
          <w:color w:val="000000" w:themeColor="text1"/>
        </w:rPr>
        <w:tab/>
      </w:r>
      <w:r w:rsidRPr="008033EF">
        <w:rPr>
          <w:color w:val="000000" w:themeColor="text1"/>
        </w:rPr>
        <w:tab/>
        <w:t xml:space="preserve"> &lt;div class="col-sm-9"&gt;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&lt;select id="</w:t>
      </w:r>
      <w:proofErr w:type="spellStart"/>
      <w:r w:rsidRPr="008033EF">
        <w:rPr>
          <w:color w:val="000000" w:themeColor="text1"/>
        </w:rPr>
        <w:t>CreditCard</w:t>
      </w:r>
      <w:proofErr w:type="spellEnd"/>
      <w:r w:rsidRPr="008033EF">
        <w:rPr>
          <w:color w:val="000000" w:themeColor="text1"/>
        </w:rPr>
        <w:t>" name="</w:t>
      </w:r>
      <w:proofErr w:type="spellStart"/>
      <w:r w:rsidRPr="008033EF">
        <w:rPr>
          <w:color w:val="000000" w:themeColor="text1"/>
        </w:rPr>
        <w:t>CreditCard</w:t>
      </w:r>
      <w:proofErr w:type="spellEnd"/>
      <w:r w:rsidRPr="008033EF">
        <w:rPr>
          <w:color w:val="000000" w:themeColor="text1"/>
        </w:rPr>
        <w:t>"&gt;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&lt;option value="0"&gt;No&lt;/option&gt;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lastRenderedPageBreak/>
        <w:t xml:space="preserve">      &lt;option value="1"&gt;Yes&lt;/option&gt;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&lt;/select&gt;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ab/>
        <w:t>&lt;/div&gt;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ab/>
        <w:t>&lt;/div&gt;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ab/>
        <w:t>&lt;div class="form-group"&gt;</w:t>
      </w:r>
    </w:p>
    <w:p w:rsidR="00F03726" w:rsidRPr="008033EF" w:rsidRDefault="006A0BF7" w:rsidP="008033EF">
      <w:pPr>
        <w:pStyle w:val="NormalWeb"/>
        <w:shd w:val="clear" w:color="auto" w:fill="FFFFFF"/>
        <w:spacing w:after="166"/>
        <w:jc w:val="both"/>
        <w:textAlignment w:val="baseline"/>
        <w:rPr>
          <w:color w:val="000000" w:themeColor="text1"/>
        </w:rPr>
      </w:pPr>
      <w:r>
        <w:rPr>
          <w:color w:val="000000" w:themeColor="text1"/>
        </w:rPr>
        <w:tab/>
      </w:r>
      <w:r w:rsidR="00F03726" w:rsidRPr="008033EF">
        <w:rPr>
          <w:color w:val="000000" w:themeColor="text1"/>
        </w:rPr>
        <w:t>&lt;label for="Education" class="col-sm-3 control-label"&gt;Education&lt;/label&gt;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&lt;div class="col-sm-9"&gt;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&lt;select id="Education" name="Education"&gt;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&lt;option value="1"&gt;12th&lt;/option&gt; </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&lt;option value="2"&gt;Bachelors&lt;/option&gt;    </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&lt;option value="3"&gt;Masters&lt;/option&gt;    </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&lt;/select&gt;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ab/>
        <w:t>&lt;/div&gt;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ab/>
        <w:t>&lt;/div&gt;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ab/>
        <w:t>&lt;div class="form-group last"&gt;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&lt;div class="col-sm-offset-3 col-sm-9"&gt;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&lt;button type="submit" class="</w:t>
      </w:r>
      <w:proofErr w:type="spellStart"/>
      <w:r w:rsidRPr="008033EF">
        <w:rPr>
          <w:color w:val="000000" w:themeColor="text1"/>
        </w:rPr>
        <w:t>btn</w:t>
      </w:r>
      <w:proofErr w:type="spellEnd"/>
      <w:r w:rsidRPr="008033EF">
        <w:rPr>
          <w:color w:val="000000" w:themeColor="text1"/>
        </w:rPr>
        <w:t xml:space="preserve"> </w:t>
      </w:r>
      <w:proofErr w:type="spellStart"/>
      <w:r w:rsidRPr="008033EF">
        <w:rPr>
          <w:color w:val="000000" w:themeColor="text1"/>
        </w:rPr>
        <w:t>btn</w:t>
      </w:r>
      <w:proofErr w:type="spellEnd"/>
      <w:r w:rsidRPr="008033EF">
        <w:rPr>
          <w:color w:val="000000" w:themeColor="text1"/>
        </w:rPr>
        <w:t xml:space="preserve">-success </w:t>
      </w:r>
      <w:proofErr w:type="spellStart"/>
      <w:r w:rsidRPr="008033EF">
        <w:rPr>
          <w:color w:val="000000" w:themeColor="text1"/>
        </w:rPr>
        <w:t>btn-sm</w:t>
      </w:r>
      <w:proofErr w:type="spellEnd"/>
      <w:r w:rsidRPr="008033EF">
        <w:rPr>
          <w:color w:val="000000" w:themeColor="text1"/>
        </w:rPr>
        <w:t>"&gt;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Submit&lt;/button&gt;</w:t>
      </w:r>
    </w:p>
    <w:p w:rsidR="0014029B"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&lt;/div&gt;</w:t>
      </w:r>
    </w:p>
    <w:p w:rsidR="00F03726" w:rsidRPr="008033EF" w:rsidRDefault="00F03726" w:rsidP="0014029B">
      <w:pPr>
        <w:pStyle w:val="NormalWeb"/>
        <w:shd w:val="clear" w:color="auto" w:fill="FFFFFF"/>
        <w:spacing w:after="166"/>
        <w:ind w:firstLine="720"/>
        <w:jc w:val="both"/>
        <w:textAlignment w:val="baseline"/>
        <w:rPr>
          <w:color w:val="000000" w:themeColor="text1"/>
        </w:rPr>
      </w:pPr>
      <w:r w:rsidRPr="008033EF">
        <w:rPr>
          <w:color w:val="000000" w:themeColor="text1"/>
        </w:rPr>
        <w:t xml:space="preserve"> &lt;/div&gt;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&lt;/form&gt;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&lt;/div&gt;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w:t>
      </w:r>
      <w:r w:rsidR="0014029B">
        <w:rPr>
          <w:color w:val="000000" w:themeColor="text1"/>
        </w:rPr>
        <w:tab/>
      </w:r>
      <w:r w:rsidR="0014029B">
        <w:rPr>
          <w:color w:val="000000" w:themeColor="text1"/>
        </w:rPr>
        <w:tab/>
      </w:r>
      <w:r w:rsidRPr="008033EF">
        <w:rPr>
          <w:color w:val="000000" w:themeColor="text1"/>
        </w:rPr>
        <w:t>&lt;/div&gt;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lastRenderedPageBreak/>
        <w:t xml:space="preserve">   </w:t>
      </w:r>
      <w:r w:rsidR="0014029B">
        <w:rPr>
          <w:color w:val="000000" w:themeColor="text1"/>
        </w:rPr>
        <w:tab/>
      </w:r>
      <w:r w:rsidRPr="008033EF">
        <w:rPr>
          <w:color w:val="000000" w:themeColor="text1"/>
        </w:rPr>
        <w:t>&lt;/div&gt;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&lt;/div&gt;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&lt;div class="row"&gt;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&lt;div class="result" align="</w:t>
      </w:r>
      <w:proofErr w:type="spellStart"/>
      <w:r w:rsidRPr="008033EF">
        <w:rPr>
          <w:color w:val="000000" w:themeColor="text1"/>
        </w:rPr>
        <w:t>center</w:t>
      </w:r>
      <w:proofErr w:type="spellEnd"/>
      <w:r w:rsidRPr="008033EF">
        <w:rPr>
          <w:color w:val="000000" w:themeColor="text1"/>
        </w:rPr>
        <w:t>"&gt;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 if result == 1 or result == 0%}</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 for variable, value in </w:t>
      </w:r>
      <w:proofErr w:type="spellStart"/>
      <w:r w:rsidRPr="008033EF">
        <w:rPr>
          <w:color w:val="000000" w:themeColor="text1"/>
        </w:rPr>
        <w:t>original_</w:t>
      </w:r>
      <w:proofErr w:type="gramStart"/>
      <w:r w:rsidRPr="008033EF">
        <w:rPr>
          <w:color w:val="000000" w:themeColor="text1"/>
        </w:rPr>
        <w:t>input.items</w:t>
      </w:r>
      <w:proofErr w:type="spellEnd"/>
      <w:r w:rsidRPr="008033EF">
        <w:rPr>
          <w:color w:val="000000" w:themeColor="text1"/>
        </w:rPr>
        <w:t>(</w:t>
      </w:r>
      <w:proofErr w:type="gramEnd"/>
      <w:r w:rsidRPr="008033EF">
        <w:rPr>
          <w:color w:val="000000" w:themeColor="text1"/>
        </w:rPr>
        <w:t>) %}</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&lt;b</w:t>
      </w:r>
      <w:proofErr w:type="gramStart"/>
      <w:r w:rsidRPr="008033EF">
        <w:rPr>
          <w:color w:val="000000" w:themeColor="text1"/>
        </w:rPr>
        <w:t>&gt;{</w:t>
      </w:r>
      <w:proofErr w:type="gramEnd"/>
      <w:r w:rsidRPr="008033EF">
        <w:rPr>
          <w:color w:val="000000" w:themeColor="text1"/>
        </w:rPr>
        <w:t>{ variable }}&lt;/b&gt; : {{ value }}</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 </w:t>
      </w:r>
      <w:proofErr w:type="spellStart"/>
      <w:r w:rsidRPr="008033EF">
        <w:rPr>
          <w:color w:val="000000" w:themeColor="text1"/>
        </w:rPr>
        <w:t>endfor</w:t>
      </w:r>
      <w:proofErr w:type="spellEnd"/>
      <w:r w:rsidRPr="008033EF">
        <w:rPr>
          <w:color w:val="000000" w:themeColor="text1"/>
        </w:rPr>
        <w:t xml:space="preserve"> %}</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w:t>
      </w:r>
      <w:proofErr w:type="spellStart"/>
      <w:proofErr w:type="gramStart"/>
      <w:r w:rsidRPr="008033EF">
        <w:rPr>
          <w:color w:val="000000" w:themeColor="text1"/>
        </w:rPr>
        <w:t>br</w:t>
      </w:r>
      <w:proofErr w:type="spellEnd"/>
      <w:proofErr w:type="gramEnd"/>
      <w:r w:rsidRPr="008033EF">
        <w:rPr>
          <w:color w:val="000000" w:themeColor="text1"/>
        </w:rPr>
        <w:t>&gt; Personal Loan Prediction Value:</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&lt;p style="font-size</w:t>
      </w:r>
      <w:proofErr w:type="gramStart"/>
      <w:r w:rsidRPr="008033EF">
        <w:rPr>
          <w:color w:val="000000" w:themeColor="text1"/>
        </w:rPr>
        <w:t>:50px</w:t>
      </w:r>
      <w:proofErr w:type="gramEnd"/>
      <w:r w:rsidRPr="008033EF">
        <w:rPr>
          <w:color w:val="000000" w:themeColor="text1"/>
        </w:rPr>
        <w:t>"&gt;{{ result }}&lt;/p&gt;</w:t>
      </w:r>
    </w:p>
    <w:p w:rsidR="00F03726" w:rsidRPr="008033EF" w:rsidRDefault="00F03726" w:rsidP="008033EF">
      <w:pPr>
        <w:pStyle w:val="NormalWeb"/>
        <w:shd w:val="clear" w:color="auto" w:fill="FFFFFF"/>
        <w:spacing w:after="166"/>
        <w:jc w:val="both"/>
        <w:textAlignment w:val="baseline"/>
        <w:rPr>
          <w:color w:val="000000" w:themeColor="text1"/>
        </w:rPr>
      </w:pPr>
      <w:r w:rsidRPr="008033EF">
        <w:rPr>
          <w:color w:val="000000" w:themeColor="text1"/>
        </w:rPr>
        <w:t xml:space="preserve">    {% </w:t>
      </w:r>
      <w:proofErr w:type="spellStart"/>
      <w:r w:rsidRPr="008033EF">
        <w:rPr>
          <w:color w:val="000000" w:themeColor="text1"/>
        </w:rPr>
        <w:t>endif</w:t>
      </w:r>
      <w:proofErr w:type="spellEnd"/>
      <w:r w:rsidRPr="008033EF">
        <w:rPr>
          <w:color w:val="000000" w:themeColor="text1"/>
        </w:rPr>
        <w:t xml:space="preserve"> %}</w:t>
      </w:r>
    </w:p>
    <w:p w:rsidR="0014029B" w:rsidRDefault="0014029B" w:rsidP="0014029B">
      <w:pPr>
        <w:pStyle w:val="NormalWeb"/>
        <w:shd w:val="clear" w:color="auto" w:fill="FFFFFF"/>
        <w:spacing w:after="166"/>
        <w:ind w:left="2160" w:firstLine="720"/>
        <w:jc w:val="both"/>
        <w:textAlignment w:val="baseline"/>
        <w:rPr>
          <w:color w:val="000000" w:themeColor="text1"/>
        </w:rPr>
      </w:pPr>
      <w:r>
        <w:rPr>
          <w:color w:val="000000" w:themeColor="text1"/>
        </w:rPr>
        <w:softHyphen/>
      </w:r>
      <w:r>
        <w:rPr>
          <w:color w:val="000000" w:themeColor="text1"/>
        </w:rPr>
        <w:softHyphen/>
      </w:r>
      <w:r>
        <w:rPr>
          <w:color w:val="000000" w:themeColor="text1"/>
        </w:rPr>
        <w:softHyphen/>
      </w:r>
      <w:r>
        <w:rPr>
          <w:color w:val="000000" w:themeColor="text1"/>
        </w:rPr>
        <w:softHyphen/>
      </w:r>
      <w:r w:rsidR="00F03726" w:rsidRPr="008033EF">
        <w:rPr>
          <w:color w:val="000000" w:themeColor="text1"/>
        </w:rPr>
        <w:t xml:space="preserve">&lt;/div&gt; </w:t>
      </w:r>
    </w:p>
    <w:p w:rsidR="0014029B" w:rsidRDefault="00F03726" w:rsidP="0014029B">
      <w:pPr>
        <w:pStyle w:val="NormalWeb"/>
        <w:shd w:val="clear" w:color="auto" w:fill="FFFFFF"/>
        <w:spacing w:after="166"/>
        <w:ind w:left="1440" w:firstLine="720"/>
        <w:jc w:val="both"/>
        <w:textAlignment w:val="baseline"/>
        <w:rPr>
          <w:color w:val="000000" w:themeColor="text1"/>
        </w:rPr>
      </w:pPr>
      <w:r w:rsidRPr="008033EF">
        <w:rPr>
          <w:color w:val="000000" w:themeColor="text1"/>
        </w:rPr>
        <w:t>&lt;/div&gt;</w:t>
      </w:r>
    </w:p>
    <w:p w:rsidR="0014029B" w:rsidRDefault="00F03726" w:rsidP="0014029B">
      <w:pPr>
        <w:pStyle w:val="NormalWeb"/>
        <w:shd w:val="clear" w:color="auto" w:fill="FFFFFF"/>
        <w:spacing w:after="166"/>
        <w:ind w:left="720" w:firstLine="720"/>
        <w:jc w:val="both"/>
        <w:textAlignment w:val="baseline"/>
        <w:rPr>
          <w:color w:val="000000" w:themeColor="text1"/>
        </w:rPr>
      </w:pPr>
      <w:r w:rsidRPr="008033EF">
        <w:rPr>
          <w:color w:val="000000" w:themeColor="text1"/>
        </w:rPr>
        <w:t>&lt;/div&gt;</w:t>
      </w:r>
    </w:p>
    <w:p w:rsidR="0014029B" w:rsidRDefault="00F03726" w:rsidP="0014029B">
      <w:pPr>
        <w:pStyle w:val="NormalWeb"/>
        <w:shd w:val="clear" w:color="auto" w:fill="FFFFFF"/>
        <w:spacing w:after="166"/>
        <w:ind w:firstLine="720"/>
        <w:jc w:val="both"/>
        <w:textAlignment w:val="baseline"/>
        <w:rPr>
          <w:color w:val="000000" w:themeColor="text1"/>
        </w:rPr>
      </w:pPr>
      <w:r w:rsidRPr="008033EF">
        <w:rPr>
          <w:color w:val="000000" w:themeColor="text1"/>
        </w:rPr>
        <w:t>&lt;/body&gt;</w:t>
      </w:r>
    </w:p>
    <w:p w:rsidR="0014029B" w:rsidRDefault="00F03726" w:rsidP="00C51028">
      <w:pPr>
        <w:pStyle w:val="NormalWeb"/>
        <w:shd w:val="clear" w:color="auto" w:fill="FFFFFF"/>
        <w:spacing w:after="166"/>
        <w:jc w:val="both"/>
        <w:textAlignment w:val="baseline"/>
        <w:rPr>
          <w:color w:val="000000" w:themeColor="text1"/>
        </w:rPr>
      </w:pPr>
      <w:r w:rsidRPr="008033EF">
        <w:rPr>
          <w:color w:val="000000" w:themeColor="text1"/>
        </w:rPr>
        <w:t>&lt;/html&gt;</w:t>
      </w:r>
    </w:p>
    <w:p w:rsidR="00C51028" w:rsidRDefault="00C51028" w:rsidP="00C51028">
      <w:pPr>
        <w:pStyle w:val="NormalWeb"/>
        <w:shd w:val="clear" w:color="auto" w:fill="FFFFFF"/>
        <w:spacing w:after="166"/>
        <w:jc w:val="both"/>
        <w:textAlignment w:val="baseline"/>
        <w:rPr>
          <w:color w:val="000000" w:themeColor="text1"/>
        </w:rPr>
      </w:pPr>
    </w:p>
    <w:p w:rsidR="00F03726" w:rsidRPr="008033EF" w:rsidRDefault="007A69B9" w:rsidP="00D24107">
      <w:pPr>
        <w:pStyle w:val="NormalWeb"/>
        <w:shd w:val="clear" w:color="auto" w:fill="FFFFFF"/>
        <w:spacing w:before="0" w:after="166" w:line="360" w:lineRule="auto"/>
        <w:jc w:val="both"/>
        <w:textAlignment w:val="baseline"/>
        <w:rPr>
          <w:color w:val="000000" w:themeColor="text1"/>
          <w:sz w:val="28"/>
          <w:szCs w:val="28"/>
        </w:rPr>
      </w:pPr>
      <w:r>
        <w:rPr>
          <w:b/>
          <w:color w:val="000000" w:themeColor="text1"/>
          <w:sz w:val="28"/>
          <w:szCs w:val="28"/>
        </w:rPr>
        <w:t>5</w:t>
      </w:r>
      <w:r w:rsidR="00F03726" w:rsidRPr="008033EF">
        <w:rPr>
          <w:b/>
          <w:color w:val="000000" w:themeColor="text1"/>
          <w:sz w:val="28"/>
          <w:szCs w:val="28"/>
        </w:rPr>
        <w:t>.3 Flask</w:t>
      </w:r>
    </w:p>
    <w:p w:rsidR="00F03726" w:rsidRPr="00D24107" w:rsidRDefault="00F03726" w:rsidP="008033EF">
      <w:pPr>
        <w:pStyle w:val="NormalWeb"/>
        <w:shd w:val="clear" w:color="auto" w:fill="FFFFFF"/>
        <w:spacing w:after="166"/>
        <w:jc w:val="both"/>
        <w:textAlignment w:val="baseline"/>
        <w:rPr>
          <w:color w:val="000000" w:themeColor="text1"/>
        </w:rPr>
      </w:pPr>
      <w:proofErr w:type="gramStart"/>
      <w:r w:rsidRPr="00D24107">
        <w:rPr>
          <w:color w:val="000000" w:themeColor="text1"/>
        </w:rPr>
        <w:t>import</w:t>
      </w:r>
      <w:proofErr w:type="gramEnd"/>
      <w:r w:rsidRPr="00D24107">
        <w:rPr>
          <w:color w:val="000000" w:themeColor="text1"/>
        </w:rPr>
        <w:t xml:space="preserve"> flask</w:t>
      </w:r>
    </w:p>
    <w:p w:rsidR="00F03726" w:rsidRPr="00D24107" w:rsidRDefault="00F03726" w:rsidP="008033EF">
      <w:pPr>
        <w:pStyle w:val="NormalWeb"/>
        <w:shd w:val="clear" w:color="auto" w:fill="FFFFFF"/>
        <w:spacing w:after="166"/>
        <w:jc w:val="both"/>
        <w:textAlignment w:val="baseline"/>
        <w:rPr>
          <w:color w:val="000000" w:themeColor="text1"/>
        </w:rPr>
      </w:pPr>
      <w:proofErr w:type="gramStart"/>
      <w:r w:rsidRPr="00D24107">
        <w:rPr>
          <w:color w:val="000000" w:themeColor="text1"/>
        </w:rPr>
        <w:t>import</w:t>
      </w:r>
      <w:proofErr w:type="gramEnd"/>
      <w:r w:rsidRPr="00D24107">
        <w:rPr>
          <w:color w:val="000000" w:themeColor="text1"/>
        </w:rPr>
        <w:t xml:space="preserve"> pickle</w:t>
      </w:r>
    </w:p>
    <w:p w:rsidR="00F03726" w:rsidRPr="00D24107" w:rsidRDefault="00F03726" w:rsidP="008033EF">
      <w:pPr>
        <w:pStyle w:val="NormalWeb"/>
        <w:shd w:val="clear" w:color="auto" w:fill="FFFFFF"/>
        <w:spacing w:after="166"/>
        <w:jc w:val="both"/>
        <w:textAlignment w:val="baseline"/>
        <w:rPr>
          <w:color w:val="000000" w:themeColor="text1"/>
        </w:rPr>
      </w:pPr>
      <w:proofErr w:type="gramStart"/>
      <w:r w:rsidRPr="00D24107">
        <w:rPr>
          <w:color w:val="000000" w:themeColor="text1"/>
        </w:rPr>
        <w:t>import</w:t>
      </w:r>
      <w:proofErr w:type="gramEnd"/>
      <w:r w:rsidRPr="00D24107">
        <w:rPr>
          <w:color w:val="000000" w:themeColor="text1"/>
        </w:rPr>
        <w:t xml:space="preserve"> pandas as pd</w:t>
      </w:r>
    </w:p>
    <w:p w:rsidR="00F03726" w:rsidRPr="00D24107" w:rsidRDefault="00F03726" w:rsidP="008033EF">
      <w:pPr>
        <w:pStyle w:val="NormalWeb"/>
        <w:shd w:val="clear" w:color="auto" w:fill="FFFFFF"/>
        <w:tabs>
          <w:tab w:val="left" w:pos="2615"/>
        </w:tabs>
        <w:spacing w:after="166"/>
        <w:jc w:val="both"/>
        <w:textAlignment w:val="baseline"/>
        <w:rPr>
          <w:color w:val="000000" w:themeColor="text1"/>
        </w:rPr>
      </w:pPr>
      <w:proofErr w:type="gramStart"/>
      <w:r w:rsidRPr="00D24107">
        <w:rPr>
          <w:color w:val="000000" w:themeColor="text1"/>
        </w:rPr>
        <w:t>import</w:t>
      </w:r>
      <w:proofErr w:type="gramEnd"/>
      <w:r w:rsidRPr="00D24107">
        <w:rPr>
          <w:color w:val="000000" w:themeColor="text1"/>
        </w:rPr>
        <w:t xml:space="preserve"> </w:t>
      </w:r>
      <w:proofErr w:type="spellStart"/>
      <w:r w:rsidRPr="00D24107">
        <w:rPr>
          <w:color w:val="000000" w:themeColor="text1"/>
        </w:rPr>
        <w:t>numpy</w:t>
      </w:r>
      <w:proofErr w:type="spellEnd"/>
      <w:r w:rsidRPr="00D24107">
        <w:rPr>
          <w:color w:val="000000" w:themeColor="text1"/>
        </w:rPr>
        <w:t xml:space="preserve"> as </w:t>
      </w:r>
      <w:proofErr w:type="spellStart"/>
      <w:r w:rsidRPr="00D24107">
        <w:rPr>
          <w:color w:val="000000" w:themeColor="text1"/>
        </w:rPr>
        <w:t>np</w:t>
      </w:r>
      <w:proofErr w:type="spellEnd"/>
      <w:r w:rsidR="008033EF">
        <w:rPr>
          <w:color w:val="000000" w:themeColor="text1"/>
        </w:rPr>
        <w:tab/>
      </w:r>
    </w:p>
    <w:p w:rsidR="00F03726" w:rsidRPr="00D24107" w:rsidRDefault="00F03726" w:rsidP="008033EF">
      <w:pPr>
        <w:pStyle w:val="NormalWeb"/>
        <w:shd w:val="clear" w:color="auto" w:fill="FFFFFF"/>
        <w:spacing w:after="166"/>
        <w:jc w:val="both"/>
        <w:textAlignment w:val="baseline"/>
        <w:rPr>
          <w:color w:val="000000" w:themeColor="text1"/>
        </w:rPr>
      </w:pPr>
      <w:proofErr w:type="gramStart"/>
      <w:r w:rsidRPr="00D24107">
        <w:rPr>
          <w:color w:val="000000" w:themeColor="text1"/>
        </w:rPr>
        <w:lastRenderedPageBreak/>
        <w:t>from</w:t>
      </w:r>
      <w:proofErr w:type="gramEnd"/>
      <w:r w:rsidRPr="00D24107">
        <w:rPr>
          <w:color w:val="000000" w:themeColor="text1"/>
        </w:rPr>
        <w:t xml:space="preserve"> </w:t>
      </w:r>
      <w:proofErr w:type="spellStart"/>
      <w:r w:rsidRPr="00D24107">
        <w:rPr>
          <w:color w:val="000000" w:themeColor="text1"/>
        </w:rPr>
        <w:t>sklearn.preprocessing</w:t>
      </w:r>
      <w:proofErr w:type="spellEnd"/>
      <w:r w:rsidRPr="00D24107">
        <w:rPr>
          <w:color w:val="000000" w:themeColor="text1"/>
        </w:rPr>
        <w:t xml:space="preserve"> import </w:t>
      </w:r>
      <w:proofErr w:type="spellStart"/>
      <w:r w:rsidRPr="00D24107">
        <w:rPr>
          <w:color w:val="000000" w:themeColor="text1"/>
        </w:rPr>
        <w:t>MinMaxScaler</w:t>
      </w:r>
      <w:proofErr w:type="spellEnd"/>
    </w:p>
    <w:p w:rsidR="00F03726" w:rsidRPr="00D24107" w:rsidRDefault="00F03726" w:rsidP="008033EF">
      <w:pPr>
        <w:pStyle w:val="NormalWeb"/>
        <w:shd w:val="clear" w:color="auto" w:fill="FFFFFF"/>
        <w:spacing w:after="166"/>
        <w:jc w:val="both"/>
        <w:textAlignment w:val="baseline"/>
        <w:rPr>
          <w:color w:val="000000" w:themeColor="text1"/>
        </w:rPr>
      </w:pPr>
      <w:proofErr w:type="gramStart"/>
      <w:r w:rsidRPr="00D24107">
        <w:rPr>
          <w:color w:val="000000" w:themeColor="text1"/>
        </w:rPr>
        <w:t>with</w:t>
      </w:r>
      <w:proofErr w:type="gramEnd"/>
      <w:r w:rsidRPr="00D24107">
        <w:rPr>
          <w:color w:val="000000" w:themeColor="text1"/>
        </w:rPr>
        <w:t xml:space="preserve"> open('model/loan_model_xgboost.pkl', '</w:t>
      </w:r>
      <w:proofErr w:type="spellStart"/>
      <w:r w:rsidRPr="00D24107">
        <w:rPr>
          <w:color w:val="000000" w:themeColor="text1"/>
        </w:rPr>
        <w:t>rb</w:t>
      </w:r>
      <w:proofErr w:type="spellEnd"/>
      <w:r w:rsidRPr="00D24107">
        <w:rPr>
          <w:color w:val="000000" w:themeColor="text1"/>
        </w:rPr>
        <w:t>') as f:</w:t>
      </w:r>
    </w:p>
    <w:p w:rsidR="00F03726" w:rsidRPr="00D24107" w:rsidRDefault="00F03726" w:rsidP="008033EF">
      <w:pPr>
        <w:pStyle w:val="NormalWeb"/>
        <w:shd w:val="clear" w:color="auto" w:fill="FFFFFF"/>
        <w:spacing w:after="166"/>
        <w:ind w:firstLine="720"/>
        <w:jc w:val="both"/>
        <w:textAlignment w:val="baseline"/>
        <w:rPr>
          <w:color w:val="000000" w:themeColor="text1"/>
        </w:rPr>
      </w:pPr>
      <w:proofErr w:type="gramStart"/>
      <w:r w:rsidRPr="00D24107">
        <w:rPr>
          <w:color w:val="000000" w:themeColor="text1"/>
        </w:rPr>
        <w:t>model</w:t>
      </w:r>
      <w:proofErr w:type="gramEnd"/>
      <w:r w:rsidRPr="00D24107">
        <w:rPr>
          <w:color w:val="000000" w:themeColor="text1"/>
        </w:rPr>
        <w:t xml:space="preserve"> = </w:t>
      </w:r>
      <w:proofErr w:type="spellStart"/>
      <w:r w:rsidRPr="00D24107">
        <w:rPr>
          <w:color w:val="000000" w:themeColor="text1"/>
        </w:rPr>
        <w:t>pickle.load</w:t>
      </w:r>
      <w:proofErr w:type="spellEnd"/>
      <w:r w:rsidRPr="00D24107">
        <w:rPr>
          <w:color w:val="000000" w:themeColor="text1"/>
        </w:rPr>
        <w:t>(f)</w:t>
      </w:r>
    </w:p>
    <w:p w:rsidR="00F03726" w:rsidRPr="00D24107" w:rsidRDefault="00F03726" w:rsidP="008033EF">
      <w:pPr>
        <w:pStyle w:val="NormalWeb"/>
        <w:shd w:val="clear" w:color="auto" w:fill="FFFFFF"/>
        <w:spacing w:after="166"/>
        <w:jc w:val="both"/>
        <w:textAlignment w:val="baseline"/>
        <w:rPr>
          <w:color w:val="000000" w:themeColor="text1"/>
        </w:rPr>
      </w:pPr>
      <w:proofErr w:type="gramStart"/>
      <w:r w:rsidRPr="00D24107">
        <w:rPr>
          <w:color w:val="000000" w:themeColor="text1"/>
        </w:rPr>
        <w:t>app</w:t>
      </w:r>
      <w:proofErr w:type="gramEnd"/>
      <w:r w:rsidRPr="00D24107">
        <w:rPr>
          <w:color w:val="000000" w:themeColor="text1"/>
        </w:rPr>
        <w:t xml:space="preserve"> = </w:t>
      </w:r>
      <w:proofErr w:type="spellStart"/>
      <w:r w:rsidRPr="00D24107">
        <w:rPr>
          <w:color w:val="000000" w:themeColor="text1"/>
        </w:rPr>
        <w:t>flask.Flask</w:t>
      </w:r>
      <w:proofErr w:type="spellEnd"/>
      <w:r w:rsidRPr="00D24107">
        <w:rPr>
          <w:color w:val="000000" w:themeColor="text1"/>
        </w:rPr>
        <w:t xml:space="preserve">(__name__, </w:t>
      </w:r>
      <w:proofErr w:type="spellStart"/>
      <w:r w:rsidRPr="00D24107">
        <w:rPr>
          <w:color w:val="000000" w:themeColor="text1"/>
        </w:rPr>
        <w:t>template_folder</w:t>
      </w:r>
      <w:proofErr w:type="spellEnd"/>
      <w:r w:rsidRPr="00D24107">
        <w:rPr>
          <w:color w:val="000000" w:themeColor="text1"/>
        </w:rPr>
        <w:t>='templates')</w:t>
      </w:r>
    </w:p>
    <w:p w:rsidR="00F03726" w:rsidRPr="00D24107" w:rsidRDefault="00F03726" w:rsidP="008033EF">
      <w:pPr>
        <w:pStyle w:val="NormalWeb"/>
        <w:shd w:val="clear" w:color="auto" w:fill="FFFFFF"/>
        <w:spacing w:after="166"/>
        <w:jc w:val="both"/>
        <w:textAlignment w:val="baseline"/>
        <w:rPr>
          <w:color w:val="000000" w:themeColor="text1"/>
        </w:rPr>
      </w:pPr>
      <w:proofErr w:type="gramStart"/>
      <w:r w:rsidRPr="00D24107">
        <w:rPr>
          <w:color w:val="000000" w:themeColor="text1"/>
        </w:rPr>
        <w:t>@</w:t>
      </w:r>
      <w:proofErr w:type="spellStart"/>
      <w:r w:rsidRPr="00D24107">
        <w:rPr>
          <w:color w:val="000000" w:themeColor="text1"/>
        </w:rPr>
        <w:t>app.route</w:t>
      </w:r>
      <w:proofErr w:type="spellEnd"/>
      <w:r w:rsidRPr="00D24107">
        <w:rPr>
          <w:color w:val="000000" w:themeColor="text1"/>
        </w:rPr>
        <w:t>(</w:t>
      </w:r>
      <w:proofErr w:type="gramEnd"/>
      <w:r w:rsidRPr="00D24107">
        <w:rPr>
          <w:color w:val="000000" w:themeColor="text1"/>
        </w:rPr>
        <w:t>'/', methods=['GET', 'POST'])</w:t>
      </w:r>
    </w:p>
    <w:p w:rsidR="00F03726" w:rsidRPr="00D24107" w:rsidRDefault="00F03726" w:rsidP="008033EF">
      <w:pPr>
        <w:pStyle w:val="NormalWeb"/>
        <w:shd w:val="clear" w:color="auto" w:fill="FFFFFF"/>
        <w:spacing w:after="166"/>
        <w:jc w:val="both"/>
        <w:textAlignment w:val="baseline"/>
        <w:rPr>
          <w:color w:val="000000" w:themeColor="text1"/>
        </w:rPr>
      </w:pPr>
      <w:proofErr w:type="gramStart"/>
      <w:r w:rsidRPr="00D24107">
        <w:rPr>
          <w:color w:val="000000" w:themeColor="text1"/>
        </w:rPr>
        <w:t>def</w:t>
      </w:r>
      <w:proofErr w:type="gramEnd"/>
      <w:r w:rsidRPr="00D24107">
        <w:rPr>
          <w:color w:val="000000" w:themeColor="text1"/>
        </w:rPr>
        <w:t xml:space="preserve"> main():</w:t>
      </w:r>
    </w:p>
    <w:p w:rsidR="00F03726" w:rsidRPr="00D24107" w:rsidRDefault="00F03726" w:rsidP="008033EF">
      <w:pPr>
        <w:pStyle w:val="NormalWeb"/>
        <w:shd w:val="clear" w:color="auto" w:fill="FFFFFF"/>
        <w:spacing w:after="166"/>
        <w:jc w:val="both"/>
        <w:textAlignment w:val="baseline"/>
        <w:rPr>
          <w:color w:val="000000" w:themeColor="text1"/>
        </w:rPr>
      </w:pPr>
      <w:r w:rsidRPr="00D24107">
        <w:rPr>
          <w:color w:val="000000" w:themeColor="text1"/>
        </w:rPr>
        <w:t xml:space="preserve">    x=0</w:t>
      </w:r>
    </w:p>
    <w:p w:rsidR="00F03726" w:rsidRPr="00D24107" w:rsidRDefault="00F03726" w:rsidP="008033EF">
      <w:pPr>
        <w:pStyle w:val="NormalWeb"/>
        <w:shd w:val="clear" w:color="auto" w:fill="FFFFFF"/>
        <w:spacing w:after="166"/>
        <w:jc w:val="both"/>
        <w:textAlignment w:val="baseline"/>
        <w:rPr>
          <w:color w:val="000000" w:themeColor="text1"/>
        </w:rPr>
      </w:pPr>
      <w:r w:rsidRPr="00D24107">
        <w:rPr>
          <w:color w:val="000000" w:themeColor="text1"/>
        </w:rPr>
        <w:t xml:space="preserve">    y=0</w:t>
      </w:r>
    </w:p>
    <w:p w:rsidR="00F03726" w:rsidRPr="00D24107" w:rsidRDefault="00F03726" w:rsidP="008033EF">
      <w:pPr>
        <w:pStyle w:val="NormalWeb"/>
        <w:shd w:val="clear" w:color="auto" w:fill="FFFFFF"/>
        <w:spacing w:after="166"/>
        <w:jc w:val="both"/>
        <w:textAlignment w:val="baseline"/>
        <w:rPr>
          <w:color w:val="000000" w:themeColor="text1"/>
        </w:rPr>
      </w:pPr>
      <w:r w:rsidRPr="00D24107">
        <w:rPr>
          <w:color w:val="000000" w:themeColor="text1"/>
        </w:rPr>
        <w:t xml:space="preserve">    z=0</w:t>
      </w:r>
    </w:p>
    <w:p w:rsidR="00F03726" w:rsidRPr="00D24107" w:rsidRDefault="00F03726" w:rsidP="008033EF">
      <w:pPr>
        <w:pStyle w:val="NormalWeb"/>
        <w:shd w:val="clear" w:color="auto" w:fill="FFFFFF"/>
        <w:spacing w:after="166"/>
        <w:jc w:val="both"/>
        <w:textAlignment w:val="baseline"/>
        <w:rPr>
          <w:color w:val="000000" w:themeColor="text1"/>
        </w:rPr>
      </w:pPr>
      <w:r w:rsidRPr="00D24107">
        <w:rPr>
          <w:color w:val="000000" w:themeColor="text1"/>
        </w:rPr>
        <w:t xml:space="preserve">    </w:t>
      </w:r>
      <w:proofErr w:type="gramStart"/>
      <w:r w:rsidRPr="00D24107">
        <w:rPr>
          <w:color w:val="000000" w:themeColor="text1"/>
        </w:rPr>
        <w:t>if</w:t>
      </w:r>
      <w:proofErr w:type="gramEnd"/>
      <w:r w:rsidRPr="00D24107">
        <w:rPr>
          <w:color w:val="000000" w:themeColor="text1"/>
        </w:rPr>
        <w:t xml:space="preserve"> </w:t>
      </w:r>
      <w:proofErr w:type="spellStart"/>
      <w:r w:rsidRPr="00D24107">
        <w:rPr>
          <w:color w:val="000000" w:themeColor="text1"/>
        </w:rPr>
        <w:t>flask.request.method</w:t>
      </w:r>
      <w:proofErr w:type="spellEnd"/>
      <w:r w:rsidRPr="00D24107">
        <w:rPr>
          <w:color w:val="000000" w:themeColor="text1"/>
        </w:rPr>
        <w:t xml:space="preserve"> == 'GET':</w:t>
      </w:r>
    </w:p>
    <w:p w:rsidR="00F03726" w:rsidRPr="00D24107" w:rsidRDefault="00F03726" w:rsidP="008033EF">
      <w:pPr>
        <w:pStyle w:val="NormalWeb"/>
        <w:shd w:val="clear" w:color="auto" w:fill="FFFFFF"/>
        <w:spacing w:after="166"/>
        <w:jc w:val="both"/>
        <w:textAlignment w:val="baseline"/>
        <w:rPr>
          <w:color w:val="000000" w:themeColor="text1"/>
        </w:rPr>
      </w:pPr>
      <w:r w:rsidRPr="00D24107">
        <w:rPr>
          <w:color w:val="000000" w:themeColor="text1"/>
        </w:rPr>
        <w:t xml:space="preserve">    </w:t>
      </w:r>
      <w:r w:rsidRPr="00D24107">
        <w:rPr>
          <w:color w:val="000000" w:themeColor="text1"/>
        </w:rPr>
        <w:tab/>
      </w:r>
      <w:proofErr w:type="gramStart"/>
      <w:r w:rsidRPr="00D24107">
        <w:rPr>
          <w:color w:val="000000" w:themeColor="text1"/>
        </w:rPr>
        <w:t>return(</w:t>
      </w:r>
      <w:proofErr w:type="spellStart"/>
      <w:proofErr w:type="gramEnd"/>
      <w:r w:rsidRPr="00D24107">
        <w:rPr>
          <w:color w:val="000000" w:themeColor="text1"/>
        </w:rPr>
        <w:t>flask.render_template</w:t>
      </w:r>
      <w:proofErr w:type="spellEnd"/>
      <w:r w:rsidRPr="00D24107">
        <w:rPr>
          <w:color w:val="000000" w:themeColor="text1"/>
        </w:rPr>
        <w:t>('main.html'))</w:t>
      </w:r>
    </w:p>
    <w:p w:rsidR="00F03726" w:rsidRPr="00D24107" w:rsidRDefault="00F03726" w:rsidP="008033EF">
      <w:pPr>
        <w:pStyle w:val="NormalWeb"/>
        <w:shd w:val="clear" w:color="auto" w:fill="FFFFFF"/>
        <w:spacing w:after="166"/>
        <w:jc w:val="both"/>
        <w:textAlignment w:val="baseline"/>
        <w:rPr>
          <w:color w:val="000000" w:themeColor="text1"/>
        </w:rPr>
      </w:pPr>
      <w:r w:rsidRPr="00D24107">
        <w:rPr>
          <w:color w:val="000000" w:themeColor="text1"/>
        </w:rPr>
        <w:t xml:space="preserve">    </w:t>
      </w:r>
      <w:proofErr w:type="gramStart"/>
      <w:r w:rsidRPr="00D24107">
        <w:rPr>
          <w:color w:val="000000" w:themeColor="text1"/>
        </w:rPr>
        <w:t>if</w:t>
      </w:r>
      <w:proofErr w:type="gramEnd"/>
      <w:r w:rsidRPr="00D24107">
        <w:rPr>
          <w:color w:val="000000" w:themeColor="text1"/>
        </w:rPr>
        <w:t xml:space="preserve"> </w:t>
      </w:r>
      <w:proofErr w:type="spellStart"/>
      <w:r w:rsidRPr="00D24107">
        <w:rPr>
          <w:color w:val="000000" w:themeColor="text1"/>
        </w:rPr>
        <w:t>flask.request.method</w:t>
      </w:r>
      <w:proofErr w:type="spellEnd"/>
      <w:r w:rsidRPr="00D24107">
        <w:rPr>
          <w:color w:val="000000" w:themeColor="text1"/>
        </w:rPr>
        <w:t xml:space="preserve"> == 'POST':</w:t>
      </w:r>
    </w:p>
    <w:p w:rsidR="00F03726" w:rsidRPr="00D24107" w:rsidRDefault="00F03726" w:rsidP="008033EF">
      <w:pPr>
        <w:pStyle w:val="NormalWeb"/>
        <w:shd w:val="clear" w:color="auto" w:fill="FFFFFF"/>
        <w:spacing w:after="166"/>
        <w:jc w:val="both"/>
        <w:textAlignment w:val="baseline"/>
        <w:rPr>
          <w:color w:val="000000" w:themeColor="text1"/>
        </w:rPr>
      </w:pPr>
      <w:r w:rsidRPr="00D24107">
        <w:rPr>
          <w:color w:val="000000" w:themeColor="text1"/>
        </w:rPr>
        <w:t xml:space="preserve">    </w:t>
      </w:r>
      <w:r w:rsidRPr="00D24107">
        <w:rPr>
          <w:color w:val="000000" w:themeColor="text1"/>
        </w:rPr>
        <w:tab/>
        <w:t xml:space="preserve">Age = </w:t>
      </w:r>
      <w:proofErr w:type="spellStart"/>
      <w:proofErr w:type="gramStart"/>
      <w:r w:rsidRPr="00D24107">
        <w:rPr>
          <w:color w:val="000000" w:themeColor="text1"/>
        </w:rPr>
        <w:t>flask.request.form</w:t>
      </w:r>
      <w:proofErr w:type="spellEnd"/>
      <w:r w:rsidRPr="00D24107">
        <w:rPr>
          <w:color w:val="000000" w:themeColor="text1"/>
        </w:rPr>
        <w:t>[</w:t>
      </w:r>
      <w:proofErr w:type="gramEnd"/>
      <w:r w:rsidRPr="00D24107">
        <w:rPr>
          <w:color w:val="000000" w:themeColor="text1"/>
        </w:rPr>
        <w:t>'Age']</w:t>
      </w:r>
    </w:p>
    <w:p w:rsidR="00F03726" w:rsidRPr="00D24107" w:rsidRDefault="00F03726" w:rsidP="008033EF">
      <w:pPr>
        <w:pStyle w:val="NormalWeb"/>
        <w:shd w:val="clear" w:color="auto" w:fill="FFFFFF"/>
        <w:spacing w:after="166"/>
        <w:jc w:val="both"/>
        <w:textAlignment w:val="baseline"/>
        <w:rPr>
          <w:color w:val="000000" w:themeColor="text1"/>
        </w:rPr>
      </w:pPr>
      <w:r w:rsidRPr="00D24107">
        <w:rPr>
          <w:color w:val="000000" w:themeColor="text1"/>
        </w:rPr>
        <w:t xml:space="preserve">        Experience = </w:t>
      </w:r>
      <w:proofErr w:type="spellStart"/>
      <w:proofErr w:type="gramStart"/>
      <w:r w:rsidRPr="00D24107">
        <w:rPr>
          <w:color w:val="000000" w:themeColor="text1"/>
        </w:rPr>
        <w:t>flask.request.form</w:t>
      </w:r>
      <w:proofErr w:type="spellEnd"/>
      <w:r w:rsidRPr="00D24107">
        <w:rPr>
          <w:color w:val="000000" w:themeColor="text1"/>
        </w:rPr>
        <w:t>[</w:t>
      </w:r>
      <w:proofErr w:type="gramEnd"/>
      <w:r w:rsidRPr="00D24107">
        <w:rPr>
          <w:color w:val="000000" w:themeColor="text1"/>
        </w:rPr>
        <w:t>'Experience']</w:t>
      </w:r>
    </w:p>
    <w:p w:rsidR="00F03726" w:rsidRPr="00D24107" w:rsidRDefault="00F03726" w:rsidP="008033EF">
      <w:pPr>
        <w:pStyle w:val="NormalWeb"/>
        <w:shd w:val="clear" w:color="auto" w:fill="FFFFFF"/>
        <w:spacing w:after="166"/>
        <w:jc w:val="both"/>
        <w:textAlignment w:val="baseline"/>
        <w:rPr>
          <w:color w:val="000000" w:themeColor="text1"/>
        </w:rPr>
      </w:pPr>
      <w:r w:rsidRPr="00D24107">
        <w:rPr>
          <w:color w:val="000000" w:themeColor="text1"/>
        </w:rPr>
        <w:t xml:space="preserve">        Income = </w:t>
      </w:r>
      <w:proofErr w:type="spellStart"/>
      <w:proofErr w:type="gramStart"/>
      <w:r w:rsidRPr="00D24107">
        <w:rPr>
          <w:color w:val="000000" w:themeColor="text1"/>
        </w:rPr>
        <w:t>flask.request.form</w:t>
      </w:r>
      <w:proofErr w:type="spellEnd"/>
      <w:r w:rsidRPr="00D24107">
        <w:rPr>
          <w:color w:val="000000" w:themeColor="text1"/>
        </w:rPr>
        <w:t>[</w:t>
      </w:r>
      <w:proofErr w:type="gramEnd"/>
      <w:r w:rsidRPr="00D24107">
        <w:rPr>
          <w:color w:val="000000" w:themeColor="text1"/>
        </w:rPr>
        <w:t>'Income']</w:t>
      </w:r>
    </w:p>
    <w:p w:rsidR="00F03726" w:rsidRPr="00D24107" w:rsidRDefault="00F03726" w:rsidP="008033EF">
      <w:pPr>
        <w:pStyle w:val="NormalWeb"/>
        <w:shd w:val="clear" w:color="auto" w:fill="FFFFFF"/>
        <w:spacing w:after="166"/>
        <w:jc w:val="both"/>
        <w:textAlignment w:val="baseline"/>
        <w:rPr>
          <w:color w:val="000000" w:themeColor="text1"/>
        </w:rPr>
      </w:pPr>
      <w:r w:rsidRPr="00D24107">
        <w:rPr>
          <w:color w:val="000000" w:themeColor="text1"/>
        </w:rPr>
        <w:t xml:space="preserve">        Family = </w:t>
      </w:r>
      <w:proofErr w:type="spellStart"/>
      <w:proofErr w:type="gramStart"/>
      <w:r w:rsidRPr="00D24107">
        <w:rPr>
          <w:color w:val="000000" w:themeColor="text1"/>
        </w:rPr>
        <w:t>flask.request.form</w:t>
      </w:r>
      <w:proofErr w:type="spellEnd"/>
      <w:r w:rsidRPr="00D24107">
        <w:rPr>
          <w:color w:val="000000" w:themeColor="text1"/>
        </w:rPr>
        <w:t>[</w:t>
      </w:r>
      <w:proofErr w:type="gramEnd"/>
      <w:r w:rsidRPr="00D24107">
        <w:rPr>
          <w:color w:val="000000" w:themeColor="text1"/>
        </w:rPr>
        <w:t>'Family']</w:t>
      </w:r>
    </w:p>
    <w:p w:rsidR="00F03726" w:rsidRPr="00D24107" w:rsidRDefault="00F03726" w:rsidP="008033EF">
      <w:pPr>
        <w:pStyle w:val="NormalWeb"/>
        <w:shd w:val="clear" w:color="auto" w:fill="FFFFFF"/>
        <w:spacing w:after="166"/>
        <w:jc w:val="both"/>
        <w:textAlignment w:val="baseline"/>
        <w:rPr>
          <w:color w:val="000000" w:themeColor="text1"/>
        </w:rPr>
      </w:pPr>
      <w:r w:rsidRPr="00D24107">
        <w:rPr>
          <w:color w:val="000000" w:themeColor="text1"/>
        </w:rPr>
        <w:t xml:space="preserve">        </w:t>
      </w:r>
      <w:proofErr w:type="spellStart"/>
      <w:r w:rsidRPr="00D24107">
        <w:rPr>
          <w:color w:val="000000" w:themeColor="text1"/>
        </w:rPr>
        <w:t>CCAvg</w:t>
      </w:r>
      <w:proofErr w:type="spellEnd"/>
      <w:r w:rsidRPr="00D24107">
        <w:rPr>
          <w:color w:val="000000" w:themeColor="text1"/>
        </w:rPr>
        <w:t xml:space="preserve"> = </w:t>
      </w:r>
      <w:proofErr w:type="spellStart"/>
      <w:proofErr w:type="gramStart"/>
      <w:r w:rsidRPr="00D24107">
        <w:rPr>
          <w:color w:val="000000" w:themeColor="text1"/>
        </w:rPr>
        <w:t>flask.request.form</w:t>
      </w:r>
      <w:proofErr w:type="spellEnd"/>
      <w:r w:rsidRPr="00D24107">
        <w:rPr>
          <w:color w:val="000000" w:themeColor="text1"/>
        </w:rPr>
        <w:t>[</w:t>
      </w:r>
      <w:proofErr w:type="gramEnd"/>
      <w:r w:rsidRPr="00D24107">
        <w:rPr>
          <w:color w:val="000000" w:themeColor="text1"/>
        </w:rPr>
        <w:t>'</w:t>
      </w:r>
      <w:proofErr w:type="spellStart"/>
      <w:r w:rsidRPr="00D24107">
        <w:rPr>
          <w:color w:val="000000" w:themeColor="text1"/>
        </w:rPr>
        <w:t>CCAvg</w:t>
      </w:r>
      <w:proofErr w:type="spellEnd"/>
      <w:r w:rsidRPr="00D24107">
        <w:rPr>
          <w:color w:val="000000" w:themeColor="text1"/>
        </w:rPr>
        <w:t>']</w:t>
      </w:r>
    </w:p>
    <w:p w:rsidR="00F03726" w:rsidRPr="00D24107" w:rsidRDefault="00F03726" w:rsidP="008033EF">
      <w:pPr>
        <w:pStyle w:val="NormalWeb"/>
        <w:shd w:val="clear" w:color="auto" w:fill="FFFFFF"/>
        <w:spacing w:after="166"/>
        <w:jc w:val="both"/>
        <w:textAlignment w:val="baseline"/>
        <w:rPr>
          <w:color w:val="000000" w:themeColor="text1"/>
        </w:rPr>
      </w:pPr>
      <w:r w:rsidRPr="00D24107">
        <w:rPr>
          <w:color w:val="000000" w:themeColor="text1"/>
        </w:rPr>
        <w:t xml:space="preserve">        Mortgage = </w:t>
      </w:r>
      <w:proofErr w:type="spellStart"/>
      <w:proofErr w:type="gramStart"/>
      <w:r w:rsidRPr="00D24107">
        <w:rPr>
          <w:color w:val="000000" w:themeColor="text1"/>
        </w:rPr>
        <w:t>flask.request.form</w:t>
      </w:r>
      <w:proofErr w:type="spellEnd"/>
      <w:r w:rsidRPr="00D24107">
        <w:rPr>
          <w:color w:val="000000" w:themeColor="text1"/>
        </w:rPr>
        <w:t>[</w:t>
      </w:r>
      <w:proofErr w:type="gramEnd"/>
      <w:r w:rsidRPr="00D24107">
        <w:rPr>
          <w:color w:val="000000" w:themeColor="text1"/>
        </w:rPr>
        <w:t>'Mortgage']</w:t>
      </w:r>
    </w:p>
    <w:p w:rsidR="00F03726" w:rsidRPr="00D24107" w:rsidRDefault="00F03726" w:rsidP="008033EF">
      <w:pPr>
        <w:pStyle w:val="NormalWeb"/>
        <w:shd w:val="clear" w:color="auto" w:fill="FFFFFF"/>
        <w:spacing w:after="166"/>
        <w:jc w:val="both"/>
        <w:textAlignment w:val="baseline"/>
        <w:rPr>
          <w:color w:val="000000" w:themeColor="text1"/>
        </w:rPr>
      </w:pPr>
      <w:r w:rsidRPr="00D24107">
        <w:rPr>
          <w:color w:val="000000" w:themeColor="text1"/>
        </w:rPr>
        <w:t xml:space="preserve">        </w:t>
      </w:r>
      <w:proofErr w:type="spellStart"/>
      <w:r w:rsidRPr="00D24107">
        <w:rPr>
          <w:color w:val="000000" w:themeColor="text1"/>
        </w:rPr>
        <w:t>SecuritiesAccount</w:t>
      </w:r>
      <w:proofErr w:type="spellEnd"/>
      <w:r w:rsidRPr="00D24107">
        <w:rPr>
          <w:color w:val="000000" w:themeColor="text1"/>
        </w:rPr>
        <w:t xml:space="preserve"> = </w:t>
      </w:r>
      <w:proofErr w:type="spellStart"/>
      <w:proofErr w:type="gramStart"/>
      <w:r w:rsidRPr="00D24107">
        <w:rPr>
          <w:color w:val="000000" w:themeColor="text1"/>
        </w:rPr>
        <w:t>flask.request.form</w:t>
      </w:r>
      <w:proofErr w:type="spellEnd"/>
      <w:r w:rsidRPr="00D24107">
        <w:rPr>
          <w:color w:val="000000" w:themeColor="text1"/>
        </w:rPr>
        <w:t>[</w:t>
      </w:r>
      <w:proofErr w:type="gramEnd"/>
      <w:r w:rsidRPr="00D24107">
        <w:rPr>
          <w:color w:val="000000" w:themeColor="text1"/>
        </w:rPr>
        <w:t>'</w:t>
      </w:r>
      <w:proofErr w:type="spellStart"/>
      <w:r w:rsidRPr="00D24107">
        <w:rPr>
          <w:color w:val="000000" w:themeColor="text1"/>
        </w:rPr>
        <w:t>SecuritiesAccount</w:t>
      </w:r>
      <w:proofErr w:type="spellEnd"/>
      <w:r w:rsidRPr="00D24107">
        <w:rPr>
          <w:color w:val="000000" w:themeColor="text1"/>
        </w:rPr>
        <w:t>']</w:t>
      </w:r>
    </w:p>
    <w:p w:rsidR="00F03726" w:rsidRPr="00D24107" w:rsidRDefault="00F03726" w:rsidP="008033EF">
      <w:pPr>
        <w:pStyle w:val="NormalWeb"/>
        <w:shd w:val="clear" w:color="auto" w:fill="FFFFFF"/>
        <w:spacing w:after="166"/>
        <w:jc w:val="both"/>
        <w:textAlignment w:val="baseline"/>
        <w:rPr>
          <w:color w:val="000000" w:themeColor="text1"/>
        </w:rPr>
      </w:pPr>
      <w:r w:rsidRPr="00D24107">
        <w:rPr>
          <w:color w:val="000000" w:themeColor="text1"/>
        </w:rPr>
        <w:t xml:space="preserve">        </w:t>
      </w:r>
      <w:proofErr w:type="spellStart"/>
      <w:r w:rsidRPr="00D24107">
        <w:rPr>
          <w:color w:val="000000" w:themeColor="text1"/>
        </w:rPr>
        <w:t>CDAccount</w:t>
      </w:r>
      <w:proofErr w:type="spellEnd"/>
      <w:r w:rsidRPr="00D24107">
        <w:rPr>
          <w:color w:val="000000" w:themeColor="text1"/>
        </w:rPr>
        <w:t xml:space="preserve"> = </w:t>
      </w:r>
      <w:proofErr w:type="spellStart"/>
      <w:proofErr w:type="gramStart"/>
      <w:r w:rsidRPr="00D24107">
        <w:rPr>
          <w:color w:val="000000" w:themeColor="text1"/>
        </w:rPr>
        <w:t>flask.request.form</w:t>
      </w:r>
      <w:proofErr w:type="spellEnd"/>
      <w:r w:rsidRPr="00D24107">
        <w:rPr>
          <w:color w:val="000000" w:themeColor="text1"/>
        </w:rPr>
        <w:t>[</w:t>
      </w:r>
      <w:proofErr w:type="gramEnd"/>
      <w:r w:rsidRPr="00D24107">
        <w:rPr>
          <w:color w:val="000000" w:themeColor="text1"/>
        </w:rPr>
        <w:t>'</w:t>
      </w:r>
      <w:proofErr w:type="spellStart"/>
      <w:r w:rsidRPr="00D24107">
        <w:rPr>
          <w:color w:val="000000" w:themeColor="text1"/>
        </w:rPr>
        <w:t>CDAccount</w:t>
      </w:r>
      <w:proofErr w:type="spellEnd"/>
      <w:r w:rsidRPr="00D24107">
        <w:rPr>
          <w:color w:val="000000" w:themeColor="text1"/>
        </w:rPr>
        <w:t>']</w:t>
      </w:r>
    </w:p>
    <w:p w:rsidR="00F03726" w:rsidRPr="00D24107" w:rsidRDefault="00F03726" w:rsidP="008033EF">
      <w:pPr>
        <w:pStyle w:val="NormalWeb"/>
        <w:shd w:val="clear" w:color="auto" w:fill="FFFFFF"/>
        <w:spacing w:after="166"/>
        <w:jc w:val="both"/>
        <w:textAlignment w:val="baseline"/>
        <w:rPr>
          <w:color w:val="000000" w:themeColor="text1"/>
        </w:rPr>
      </w:pPr>
      <w:r w:rsidRPr="00D24107">
        <w:rPr>
          <w:color w:val="000000" w:themeColor="text1"/>
        </w:rPr>
        <w:t xml:space="preserve">        </w:t>
      </w:r>
      <w:proofErr w:type="spellStart"/>
      <w:r w:rsidRPr="00D24107">
        <w:rPr>
          <w:color w:val="000000" w:themeColor="text1"/>
        </w:rPr>
        <w:t>CreditCard</w:t>
      </w:r>
      <w:proofErr w:type="spellEnd"/>
      <w:r w:rsidRPr="00D24107">
        <w:rPr>
          <w:color w:val="000000" w:themeColor="text1"/>
        </w:rPr>
        <w:t xml:space="preserve"> = </w:t>
      </w:r>
      <w:proofErr w:type="spellStart"/>
      <w:proofErr w:type="gramStart"/>
      <w:r w:rsidRPr="00D24107">
        <w:rPr>
          <w:color w:val="000000" w:themeColor="text1"/>
        </w:rPr>
        <w:t>flask.request.form</w:t>
      </w:r>
      <w:proofErr w:type="spellEnd"/>
      <w:r w:rsidRPr="00D24107">
        <w:rPr>
          <w:color w:val="000000" w:themeColor="text1"/>
        </w:rPr>
        <w:t>[</w:t>
      </w:r>
      <w:proofErr w:type="gramEnd"/>
      <w:r w:rsidRPr="00D24107">
        <w:rPr>
          <w:color w:val="000000" w:themeColor="text1"/>
        </w:rPr>
        <w:t>'</w:t>
      </w:r>
      <w:proofErr w:type="spellStart"/>
      <w:r w:rsidRPr="00D24107">
        <w:rPr>
          <w:color w:val="000000" w:themeColor="text1"/>
        </w:rPr>
        <w:t>CreditCard</w:t>
      </w:r>
      <w:proofErr w:type="spellEnd"/>
      <w:r w:rsidRPr="00D24107">
        <w:rPr>
          <w:color w:val="000000" w:themeColor="text1"/>
        </w:rPr>
        <w:t>']</w:t>
      </w:r>
    </w:p>
    <w:p w:rsidR="00F03726" w:rsidRPr="00D24107" w:rsidRDefault="00F03726" w:rsidP="008033EF">
      <w:pPr>
        <w:pStyle w:val="NormalWeb"/>
        <w:shd w:val="clear" w:color="auto" w:fill="FFFFFF"/>
        <w:spacing w:after="166"/>
        <w:jc w:val="both"/>
        <w:textAlignment w:val="baseline"/>
        <w:rPr>
          <w:color w:val="000000" w:themeColor="text1"/>
        </w:rPr>
      </w:pPr>
      <w:r w:rsidRPr="00D24107">
        <w:rPr>
          <w:color w:val="000000" w:themeColor="text1"/>
        </w:rPr>
        <w:t xml:space="preserve">        Education = </w:t>
      </w:r>
      <w:proofErr w:type="spellStart"/>
      <w:proofErr w:type="gramStart"/>
      <w:r w:rsidRPr="00D24107">
        <w:rPr>
          <w:color w:val="000000" w:themeColor="text1"/>
        </w:rPr>
        <w:t>flask.request.form</w:t>
      </w:r>
      <w:proofErr w:type="spellEnd"/>
      <w:r w:rsidRPr="00D24107">
        <w:rPr>
          <w:color w:val="000000" w:themeColor="text1"/>
        </w:rPr>
        <w:t>[</w:t>
      </w:r>
      <w:proofErr w:type="gramEnd"/>
      <w:r w:rsidRPr="00D24107">
        <w:rPr>
          <w:color w:val="000000" w:themeColor="text1"/>
        </w:rPr>
        <w:t>'Education']</w:t>
      </w:r>
    </w:p>
    <w:p w:rsidR="00F03726" w:rsidRPr="00D24107" w:rsidRDefault="00F03726" w:rsidP="008033EF">
      <w:pPr>
        <w:pStyle w:val="NormalWeb"/>
        <w:shd w:val="clear" w:color="auto" w:fill="FFFFFF"/>
        <w:spacing w:after="166"/>
        <w:jc w:val="both"/>
        <w:textAlignment w:val="baseline"/>
        <w:rPr>
          <w:color w:val="000000" w:themeColor="text1"/>
        </w:rPr>
      </w:pPr>
      <w:r w:rsidRPr="00D24107">
        <w:rPr>
          <w:color w:val="000000" w:themeColor="text1"/>
        </w:rPr>
        <w:t xml:space="preserve">        </w:t>
      </w:r>
      <w:proofErr w:type="gramStart"/>
      <w:r w:rsidRPr="00D24107">
        <w:rPr>
          <w:color w:val="000000" w:themeColor="text1"/>
        </w:rPr>
        <w:t>if(</w:t>
      </w:r>
      <w:proofErr w:type="gramEnd"/>
      <w:r w:rsidRPr="00D24107">
        <w:rPr>
          <w:color w:val="000000" w:themeColor="text1"/>
        </w:rPr>
        <w:t>Education=="1"):</w:t>
      </w:r>
    </w:p>
    <w:p w:rsidR="00F03726" w:rsidRPr="00D24107" w:rsidRDefault="00F03726" w:rsidP="008033EF">
      <w:pPr>
        <w:pStyle w:val="NormalWeb"/>
        <w:shd w:val="clear" w:color="auto" w:fill="FFFFFF"/>
        <w:spacing w:after="166"/>
        <w:jc w:val="both"/>
        <w:textAlignment w:val="baseline"/>
        <w:rPr>
          <w:color w:val="000000" w:themeColor="text1"/>
        </w:rPr>
      </w:pPr>
      <w:r w:rsidRPr="00D24107">
        <w:rPr>
          <w:color w:val="000000" w:themeColor="text1"/>
        </w:rPr>
        <w:lastRenderedPageBreak/>
        <w:t xml:space="preserve">            x=1</w:t>
      </w:r>
    </w:p>
    <w:p w:rsidR="00F03726" w:rsidRPr="00D24107" w:rsidRDefault="00F03726" w:rsidP="008033EF">
      <w:pPr>
        <w:pStyle w:val="NormalWeb"/>
        <w:shd w:val="clear" w:color="auto" w:fill="FFFFFF"/>
        <w:spacing w:after="166"/>
        <w:jc w:val="both"/>
        <w:textAlignment w:val="baseline"/>
        <w:rPr>
          <w:color w:val="000000" w:themeColor="text1"/>
        </w:rPr>
      </w:pPr>
      <w:r w:rsidRPr="00D24107">
        <w:rPr>
          <w:color w:val="000000" w:themeColor="text1"/>
        </w:rPr>
        <w:t xml:space="preserve">        </w:t>
      </w:r>
      <w:proofErr w:type="gramStart"/>
      <w:r w:rsidRPr="00D24107">
        <w:rPr>
          <w:color w:val="000000" w:themeColor="text1"/>
        </w:rPr>
        <w:t>if(</w:t>
      </w:r>
      <w:proofErr w:type="gramEnd"/>
      <w:r w:rsidRPr="00D24107">
        <w:rPr>
          <w:color w:val="000000" w:themeColor="text1"/>
        </w:rPr>
        <w:t>Education=="2"):</w:t>
      </w:r>
    </w:p>
    <w:p w:rsidR="00F03726" w:rsidRPr="00D24107" w:rsidRDefault="00F03726" w:rsidP="008033EF">
      <w:pPr>
        <w:pStyle w:val="NormalWeb"/>
        <w:shd w:val="clear" w:color="auto" w:fill="FFFFFF"/>
        <w:spacing w:after="166"/>
        <w:jc w:val="both"/>
        <w:textAlignment w:val="baseline"/>
        <w:rPr>
          <w:color w:val="000000" w:themeColor="text1"/>
        </w:rPr>
      </w:pPr>
      <w:r w:rsidRPr="00D24107">
        <w:rPr>
          <w:color w:val="000000" w:themeColor="text1"/>
        </w:rPr>
        <w:t xml:space="preserve">            y=1</w:t>
      </w:r>
    </w:p>
    <w:p w:rsidR="00F03726" w:rsidRPr="00D24107" w:rsidRDefault="00F03726" w:rsidP="008033EF">
      <w:pPr>
        <w:pStyle w:val="NormalWeb"/>
        <w:shd w:val="clear" w:color="auto" w:fill="FFFFFF"/>
        <w:spacing w:after="166"/>
        <w:jc w:val="both"/>
        <w:textAlignment w:val="baseline"/>
        <w:rPr>
          <w:color w:val="000000" w:themeColor="text1"/>
        </w:rPr>
      </w:pPr>
      <w:r w:rsidRPr="00D24107">
        <w:rPr>
          <w:color w:val="000000" w:themeColor="text1"/>
        </w:rPr>
        <w:t xml:space="preserve">        </w:t>
      </w:r>
      <w:proofErr w:type="gramStart"/>
      <w:r w:rsidRPr="00D24107">
        <w:rPr>
          <w:color w:val="000000" w:themeColor="text1"/>
        </w:rPr>
        <w:t>if(</w:t>
      </w:r>
      <w:proofErr w:type="gramEnd"/>
      <w:r w:rsidRPr="00D24107">
        <w:rPr>
          <w:color w:val="000000" w:themeColor="text1"/>
        </w:rPr>
        <w:t>Education=="3"):</w:t>
      </w:r>
    </w:p>
    <w:p w:rsidR="00F03726" w:rsidRPr="00D24107" w:rsidRDefault="00F03726" w:rsidP="008033EF">
      <w:pPr>
        <w:pStyle w:val="NormalWeb"/>
        <w:shd w:val="clear" w:color="auto" w:fill="FFFFFF"/>
        <w:spacing w:after="166"/>
        <w:jc w:val="both"/>
        <w:textAlignment w:val="baseline"/>
        <w:rPr>
          <w:color w:val="000000" w:themeColor="text1"/>
        </w:rPr>
      </w:pPr>
      <w:r w:rsidRPr="00D24107">
        <w:rPr>
          <w:color w:val="000000" w:themeColor="text1"/>
        </w:rPr>
        <w:t xml:space="preserve">            z=1</w:t>
      </w:r>
    </w:p>
    <w:p w:rsidR="00F03726" w:rsidRPr="00D24107" w:rsidRDefault="008033EF" w:rsidP="008033EF">
      <w:pPr>
        <w:pStyle w:val="NormalWeb"/>
        <w:shd w:val="clear" w:color="auto" w:fill="FFFFFF"/>
        <w:spacing w:after="166"/>
        <w:textAlignment w:val="baseline"/>
        <w:rPr>
          <w:color w:val="000000" w:themeColor="text1"/>
        </w:rPr>
      </w:pPr>
      <w:r>
        <w:rPr>
          <w:color w:val="000000" w:themeColor="text1"/>
        </w:rPr>
        <w:t xml:space="preserve">        </w:t>
      </w:r>
      <w:proofErr w:type="spellStart"/>
      <w:r>
        <w:rPr>
          <w:color w:val="000000" w:themeColor="text1"/>
        </w:rPr>
        <w:t>input_variables</w:t>
      </w:r>
      <w:proofErr w:type="spellEnd"/>
      <w:r>
        <w:rPr>
          <w:color w:val="000000" w:themeColor="text1"/>
        </w:rPr>
        <w:t xml:space="preserve"> =</w:t>
      </w:r>
      <w:proofErr w:type="spellStart"/>
      <w:r w:rsidR="00F03726" w:rsidRPr="00D24107">
        <w:rPr>
          <w:color w:val="000000" w:themeColor="text1"/>
        </w:rPr>
        <w:t>pd.DataFrame</w:t>
      </w:r>
      <w:proofErr w:type="spellEnd"/>
      <w:r w:rsidR="00F03726" w:rsidRPr="00D24107">
        <w:rPr>
          <w:color w:val="000000" w:themeColor="text1"/>
        </w:rPr>
        <w:t>([[Age,</w:t>
      </w:r>
      <w:r>
        <w:rPr>
          <w:color w:val="000000" w:themeColor="text1"/>
        </w:rPr>
        <w:t xml:space="preserve"> </w:t>
      </w:r>
      <w:r w:rsidR="00F03726" w:rsidRPr="00D24107">
        <w:rPr>
          <w:color w:val="000000" w:themeColor="text1"/>
        </w:rPr>
        <w:t>Experience,</w:t>
      </w:r>
      <w:r>
        <w:rPr>
          <w:color w:val="000000" w:themeColor="text1"/>
        </w:rPr>
        <w:t xml:space="preserve"> </w:t>
      </w:r>
      <w:r w:rsidR="00F03726" w:rsidRPr="00D24107">
        <w:rPr>
          <w:color w:val="000000" w:themeColor="text1"/>
        </w:rPr>
        <w:t>Income,</w:t>
      </w:r>
      <w:r>
        <w:rPr>
          <w:color w:val="000000" w:themeColor="text1"/>
        </w:rPr>
        <w:t xml:space="preserve"> </w:t>
      </w:r>
      <w:r w:rsidR="00F03726" w:rsidRPr="00D24107">
        <w:rPr>
          <w:color w:val="000000" w:themeColor="text1"/>
        </w:rPr>
        <w:t>Family,</w:t>
      </w:r>
      <w:r>
        <w:rPr>
          <w:color w:val="000000" w:themeColor="text1"/>
        </w:rPr>
        <w:t xml:space="preserve"> </w:t>
      </w:r>
      <w:proofErr w:type="spellStart"/>
      <w:r w:rsidR="00F03726" w:rsidRPr="00D24107">
        <w:rPr>
          <w:color w:val="000000" w:themeColor="text1"/>
        </w:rPr>
        <w:t>CCAvg</w:t>
      </w:r>
      <w:proofErr w:type="spellEnd"/>
      <w:r w:rsidR="00F03726" w:rsidRPr="00D24107">
        <w:rPr>
          <w:color w:val="000000" w:themeColor="text1"/>
        </w:rPr>
        <w:t>,</w:t>
      </w:r>
      <w:r>
        <w:rPr>
          <w:color w:val="000000" w:themeColor="text1"/>
        </w:rPr>
        <w:t xml:space="preserve"> </w:t>
      </w:r>
      <w:r w:rsidR="00F03726" w:rsidRPr="00D24107">
        <w:rPr>
          <w:color w:val="000000" w:themeColor="text1"/>
        </w:rPr>
        <w:t>Mortgage,</w:t>
      </w:r>
      <w:r>
        <w:rPr>
          <w:color w:val="000000" w:themeColor="text1"/>
        </w:rPr>
        <w:t xml:space="preserve"> </w:t>
      </w:r>
      <w:proofErr w:type="spellStart"/>
      <w:r w:rsidR="00F03726" w:rsidRPr="00D24107">
        <w:rPr>
          <w:color w:val="000000" w:themeColor="text1"/>
        </w:rPr>
        <w:t>SecuritiesAccount</w:t>
      </w:r>
      <w:proofErr w:type="spellEnd"/>
      <w:r w:rsidR="00F03726" w:rsidRPr="00D24107">
        <w:rPr>
          <w:color w:val="000000" w:themeColor="text1"/>
        </w:rPr>
        <w:t>,</w:t>
      </w:r>
      <w:r>
        <w:rPr>
          <w:color w:val="000000" w:themeColor="text1"/>
        </w:rPr>
        <w:t xml:space="preserve"> </w:t>
      </w:r>
      <w:proofErr w:type="spellStart"/>
      <w:r w:rsidR="00F03726" w:rsidRPr="00D24107">
        <w:rPr>
          <w:color w:val="000000" w:themeColor="text1"/>
        </w:rPr>
        <w:t>CDAccount</w:t>
      </w:r>
      <w:proofErr w:type="spellEnd"/>
      <w:r w:rsidR="00F03726" w:rsidRPr="00D24107">
        <w:rPr>
          <w:color w:val="000000" w:themeColor="text1"/>
        </w:rPr>
        <w:t>,</w:t>
      </w:r>
      <w:r>
        <w:rPr>
          <w:color w:val="000000" w:themeColor="text1"/>
        </w:rPr>
        <w:t xml:space="preserve"> </w:t>
      </w:r>
      <w:proofErr w:type="spellStart"/>
      <w:r w:rsidR="00F03726" w:rsidRPr="00D24107">
        <w:rPr>
          <w:color w:val="000000" w:themeColor="text1"/>
        </w:rPr>
        <w:t>CreditCard</w:t>
      </w:r>
      <w:proofErr w:type="spellEnd"/>
      <w:r w:rsidR="00F03726" w:rsidRPr="00D24107">
        <w:rPr>
          <w:color w:val="000000" w:themeColor="text1"/>
        </w:rPr>
        <w:t>,</w:t>
      </w:r>
      <w:r>
        <w:rPr>
          <w:color w:val="000000" w:themeColor="text1"/>
        </w:rPr>
        <w:t xml:space="preserve"> </w:t>
      </w:r>
      <w:r w:rsidR="00F03726" w:rsidRPr="00D24107">
        <w:rPr>
          <w:color w:val="000000" w:themeColor="text1"/>
        </w:rPr>
        <w:t xml:space="preserve"> x,</w:t>
      </w:r>
      <w:r>
        <w:rPr>
          <w:color w:val="000000" w:themeColor="text1"/>
        </w:rPr>
        <w:t xml:space="preserve"> </w:t>
      </w:r>
      <w:r w:rsidR="00F03726" w:rsidRPr="00D24107">
        <w:rPr>
          <w:color w:val="000000" w:themeColor="text1"/>
        </w:rPr>
        <w:t xml:space="preserve"> y,</w:t>
      </w:r>
      <w:r>
        <w:rPr>
          <w:color w:val="000000" w:themeColor="text1"/>
        </w:rPr>
        <w:t xml:space="preserve"> </w:t>
      </w:r>
      <w:r w:rsidR="00F03726" w:rsidRPr="00D24107">
        <w:rPr>
          <w:color w:val="000000" w:themeColor="text1"/>
        </w:rPr>
        <w:t>z]],</w:t>
      </w:r>
      <w:r>
        <w:rPr>
          <w:color w:val="000000" w:themeColor="text1"/>
        </w:rPr>
        <w:t xml:space="preserve"> </w:t>
      </w:r>
      <w:r w:rsidR="00F03726" w:rsidRPr="00D24107">
        <w:rPr>
          <w:color w:val="000000" w:themeColor="text1"/>
        </w:rPr>
        <w:t>columns=['Age',</w:t>
      </w:r>
      <w:r>
        <w:rPr>
          <w:color w:val="000000" w:themeColor="text1"/>
        </w:rPr>
        <w:t xml:space="preserve"> </w:t>
      </w:r>
      <w:r w:rsidR="00F03726" w:rsidRPr="00D24107">
        <w:rPr>
          <w:color w:val="000000" w:themeColor="text1"/>
        </w:rPr>
        <w:t>'Experience',</w:t>
      </w:r>
      <w:r>
        <w:rPr>
          <w:color w:val="000000" w:themeColor="text1"/>
        </w:rPr>
        <w:t xml:space="preserve"> </w:t>
      </w:r>
      <w:r w:rsidR="00F03726" w:rsidRPr="00D24107">
        <w:rPr>
          <w:color w:val="000000" w:themeColor="text1"/>
        </w:rPr>
        <w:t>'Income',</w:t>
      </w:r>
      <w:r>
        <w:rPr>
          <w:color w:val="000000" w:themeColor="text1"/>
        </w:rPr>
        <w:t xml:space="preserve"> </w:t>
      </w:r>
      <w:r w:rsidR="00F03726" w:rsidRPr="00D24107">
        <w:rPr>
          <w:color w:val="000000" w:themeColor="text1"/>
        </w:rPr>
        <w:t>'Family',</w:t>
      </w:r>
      <w:r>
        <w:rPr>
          <w:color w:val="000000" w:themeColor="text1"/>
        </w:rPr>
        <w:t xml:space="preserve"> </w:t>
      </w:r>
      <w:r w:rsidR="00F03726" w:rsidRPr="00D24107">
        <w:rPr>
          <w:color w:val="000000" w:themeColor="text1"/>
        </w:rPr>
        <w:t>'</w:t>
      </w:r>
      <w:proofErr w:type="spellStart"/>
      <w:r w:rsidR="00F03726" w:rsidRPr="00D24107">
        <w:rPr>
          <w:color w:val="000000" w:themeColor="text1"/>
        </w:rPr>
        <w:t>CCAvg</w:t>
      </w:r>
      <w:proofErr w:type="spellEnd"/>
      <w:r w:rsidR="00F03726" w:rsidRPr="00D24107">
        <w:rPr>
          <w:color w:val="000000" w:themeColor="text1"/>
        </w:rPr>
        <w:t>',</w:t>
      </w:r>
      <w:r>
        <w:rPr>
          <w:color w:val="000000" w:themeColor="text1"/>
        </w:rPr>
        <w:t xml:space="preserve"> </w:t>
      </w:r>
      <w:r w:rsidR="00F03726" w:rsidRPr="00D24107">
        <w:rPr>
          <w:color w:val="000000" w:themeColor="text1"/>
        </w:rPr>
        <w:t>'Mortgage',</w:t>
      </w:r>
      <w:r>
        <w:rPr>
          <w:color w:val="000000" w:themeColor="text1"/>
        </w:rPr>
        <w:t xml:space="preserve"> </w:t>
      </w:r>
      <w:r w:rsidR="00F03726" w:rsidRPr="00D24107">
        <w:rPr>
          <w:color w:val="000000" w:themeColor="text1"/>
        </w:rPr>
        <w:t>'</w:t>
      </w:r>
      <w:proofErr w:type="spellStart"/>
      <w:r w:rsidR="00F03726" w:rsidRPr="00D24107">
        <w:rPr>
          <w:color w:val="000000" w:themeColor="text1"/>
        </w:rPr>
        <w:t>SecuritiesAccount</w:t>
      </w:r>
      <w:proofErr w:type="spellEnd"/>
      <w:r w:rsidR="00F03726" w:rsidRPr="00D24107">
        <w:rPr>
          <w:color w:val="000000" w:themeColor="text1"/>
        </w:rPr>
        <w:t>',</w:t>
      </w:r>
      <w:r>
        <w:rPr>
          <w:color w:val="000000" w:themeColor="text1"/>
        </w:rPr>
        <w:t xml:space="preserve"> </w:t>
      </w:r>
      <w:r w:rsidR="00F03726" w:rsidRPr="00D24107">
        <w:rPr>
          <w:color w:val="000000" w:themeColor="text1"/>
        </w:rPr>
        <w:t>'</w:t>
      </w:r>
      <w:proofErr w:type="spellStart"/>
      <w:r w:rsidR="00F03726" w:rsidRPr="00D24107">
        <w:rPr>
          <w:color w:val="000000" w:themeColor="text1"/>
        </w:rPr>
        <w:t>CDAccount</w:t>
      </w:r>
      <w:proofErr w:type="spellEnd"/>
      <w:r w:rsidR="00F03726" w:rsidRPr="00D24107">
        <w:rPr>
          <w:color w:val="000000" w:themeColor="text1"/>
        </w:rPr>
        <w:t>',</w:t>
      </w:r>
      <w:r>
        <w:rPr>
          <w:color w:val="000000" w:themeColor="text1"/>
        </w:rPr>
        <w:t xml:space="preserve"> </w:t>
      </w:r>
      <w:r w:rsidR="00F03726" w:rsidRPr="00D24107">
        <w:rPr>
          <w:color w:val="000000" w:themeColor="text1"/>
        </w:rPr>
        <w:t>'</w:t>
      </w:r>
      <w:proofErr w:type="spellStart"/>
      <w:r w:rsidR="00F03726" w:rsidRPr="00D24107">
        <w:rPr>
          <w:color w:val="000000" w:themeColor="text1"/>
        </w:rPr>
        <w:t>CreditCard</w:t>
      </w:r>
      <w:proofErr w:type="spellEnd"/>
      <w:r w:rsidR="00F03726" w:rsidRPr="00D24107">
        <w:rPr>
          <w:color w:val="000000" w:themeColor="text1"/>
        </w:rPr>
        <w:t>',</w:t>
      </w:r>
      <w:r>
        <w:rPr>
          <w:color w:val="000000" w:themeColor="text1"/>
        </w:rPr>
        <w:t xml:space="preserve"> </w:t>
      </w:r>
      <w:r w:rsidR="00F03726" w:rsidRPr="00D24107">
        <w:rPr>
          <w:color w:val="000000" w:themeColor="text1"/>
        </w:rPr>
        <w:t>'12th', 'Bachelors',</w:t>
      </w:r>
      <w:r>
        <w:rPr>
          <w:color w:val="000000" w:themeColor="text1"/>
        </w:rPr>
        <w:t xml:space="preserve"> </w:t>
      </w:r>
      <w:r w:rsidR="00F03726" w:rsidRPr="00D24107">
        <w:rPr>
          <w:color w:val="000000" w:themeColor="text1"/>
        </w:rPr>
        <w:t>'Masters'],</w:t>
      </w:r>
      <w:r>
        <w:rPr>
          <w:color w:val="000000" w:themeColor="text1"/>
        </w:rPr>
        <w:t xml:space="preserve"> </w:t>
      </w:r>
      <w:proofErr w:type="spellStart"/>
      <w:r w:rsidR="00F03726" w:rsidRPr="00D24107">
        <w:rPr>
          <w:color w:val="000000" w:themeColor="text1"/>
        </w:rPr>
        <w:t>dtype</w:t>
      </w:r>
      <w:proofErr w:type="spellEnd"/>
      <w:r w:rsidR="00F03726" w:rsidRPr="00D24107">
        <w:rPr>
          <w:color w:val="000000" w:themeColor="text1"/>
        </w:rPr>
        <w:t>=float)</w:t>
      </w:r>
    </w:p>
    <w:p w:rsidR="00F03726" w:rsidRPr="00D24107" w:rsidRDefault="00F03726" w:rsidP="008033EF">
      <w:pPr>
        <w:pStyle w:val="NormalWeb"/>
        <w:shd w:val="clear" w:color="auto" w:fill="FFFFFF"/>
        <w:spacing w:after="166"/>
        <w:textAlignment w:val="baseline"/>
        <w:rPr>
          <w:color w:val="000000" w:themeColor="text1"/>
        </w:rPr>
      </w:pPr>
      <w:r w:rsidRPr="00D24107">
        <w:rPr>
          <w:color w:val="000000" w:themeColor="text1"/>
        </w:rPr>
        <w:t xml:space="preserve">        </w:t>
      </w:r>
      <w:proofErr w:type="gramStart"/>
      <w:r w:rsidRPr="00D24107">
        <w:rPr>
          <w:color w:val="000000" w:themeColor="text1"/>
        </w:rPr>
        <w:t>prediction</w:t>
      </w:r>
      <w:proofErr w:type="gramEnd"/>
      <w:r w:rsidRPr="00D24107">
        <w:rPr>
          <w:color w:val="000000" w:themeColor="text1"/>
        </w:rPr>
        <w:t xml:space="preserve"> = </w:t>
      </w:r>
      <w:proofErr w:type="spellStart"/>
      <w:r w:rsidRPr="00D24107">
        <w:rPr>
          <w:color w:val="000000" w:themeColor="text1"/>
        </w:rPr>
        <w:t>model.predict</w:t>
      </w:r>
      <w:proofErr w:type="spellEnd"/>
      <w:r w:rsidRPr="00D24107">
        <w:rPr>
          <w:color w:val="000000" w:themeColor="text1"/>
        </w:rPr>
        <w:t>(</w:t>
      </w:r>
      <w:proofErr w:type="spellStart"/>
      <w:r w:rsidRPr="00D24107">
        <w:rPr>
          <w:color w:val="000000" w:themeColor="text1"/>
        </w:rPr>
        <w:t>input_variables</w:t>
      </w:r>
      <w:proofErr w:type="spellEnd"/>
      <w:r w:rsidRPr="00D24107">
        <w:rPr>
          <w:color w:val="000000" w:themeColor="text1"/>
        </w:rPr>
        <w:t>)[0]</w:t>
      </w:r>
    </w:p>
    <w:p w:rsidR="00F03726" w:rsidRPr="00D24107" w:rsidRDefault="00F03726" w:rsidP="008033EF">
      <w:pPr>
        <w:pStyle w:val="NormalWeb"/>
        <w:shd w:val="clear" w:color="auto" w:fill="FFFFFF"/>
        <w:spacing w:after="166" w:line="276" w:lineRule="auto"/>
        <w:textAlignment w:val="baseline"/>
        <w:rPr>
          <w:color w:val="000000" w:themeColor="text1"/>
        </w:rPr>
      </w:pPr>
      <w:r w:rsidRPr="00D24107">
        <w:rPr>
          <w:color w:val="000000" w:themeColor="text1"/>
        </w:rPr>
        <w:t xml:space="preserve">        return</w:t>
      </w:r>
      <w:r w:rsidR="008033EF">
        <w:rPr>
          <w:color w:val="000000" w:themeColor="text1"/>
        </w:rPr>
        <w:t xml:space="preserve"> </w:t>
      </w:r>
      <w:proofErr w:type="spellStart"/>
      <w:r w:rsidRPr="00D24107">
        <w:rPr>
          <w:color w:val="000000" w:themeColor="text1"/>
        </w:rPr>
        <w:t>flask.render_template</w:t>
      </w:r>
      <w:proofErr w:type="spellEnd"/>
      <w:r w:rsidRPr="00D24107">
        <w:rPr>
          <w:color w:val="000000" w:themeColor="text1"/>
        </w:rPr>
        <w:t>('main.html', original_input={'Age':Age,'Experience':Experience,'Income':Income,'Family':Family,'CCAvg':CCAvg,'Mortgage':Mortgage,'SecuritiesAccount':SecuritiesAccount,'CDAccount':CDAccount,'CreditCard':CreditCard, '12th':x, '</w:t>
      </w:r>
      <w:proofErr w:type="spellStart"/>
      <w:r w:rsidRPr="00D24107">
        <w:rPr>
          <w:color w:val="000000" w:themeColor="text1"/>
        </w:rPr>
        <w:t>Bachelors':y</w:t>
      </w:r>
      <w:proofErr w:type="spellEnd"/>
      <w:r w:rsidRPr="00D24107">
        <w:rPr>
          <w:color w:val="000000" w:themeColor="text1"/>
        </w:rPr>
        <w:t>, '</w:t>
      </w:r>
      <w:proofErr w:type="spellStart"/>
      <w:r w:rsidRPr="00D24107">
        <w:rPr>
          <w:color w:val="000000" w:themeColor="text1"/>
        </w:rPr>
        <w:t>Masters':z</w:t>
      </w:r>
      <w:proofErr w:type="spellEnd"/>
      <w:r w:rsidRPr="00D24107">
        <w:rPr>
          <w:color w:val="000000" w:themeColor="text1"/>
        </w:rPr>
        <w:t>},result=prediction,)</w:t>
      </w:r>
    </w:p>
    <w:p w:rsidR="00F03726" w:rsidRPr="00D24107" w:rsidRDefault="00F03726" w:rsidP="008033EF">
      <w:pPr>
        <w:pStyle w:val="NormalWeb"/>
        <w:shd w:val="clear" w:color="auto" w:fill="FFFFFF"/>
        <w:spacing w:after="166"/>
        <w:jc w:val="both"/>
        <w:textAlignment w:val="baseline"/>
        <w:rPr>
          <w:color w:val="000000" w:themeColor="text1"/>
        </w:rPr>
      </w:pPr>
      <w:proofErr w:type="gramStart"/>
      <w:r w:rsidRPr="00D24107">
        <w:rPr>
          <w:color w:val="000000" w:themeColor="text1"/>
        </w:rPr>
        <w:t>if</w:t>
      </w:r>
      <w:proofErr w:type="gramEnd"/>
      <w:r w:rsidRPr="00D24107">
        <w:rPr>
          <w:color w:val="000000" w:themeColor="text1"/>
        </w:rPr>
        <w:t xml:space="preserve"> __name__ == '__main__':</w:t>
      </w:r>
    </w:p>
    <w:p w:rsidR="00F03726" w:rsidRPr="00D24107" w:rsidRDefault="00F03726" w:rsidP="008033EF">
      <w:pPr>
        <w:pStyle w:val="NormalWeb"/>
        <w:shd w:val="clear" w:color="auto" w:fill="FFFFFF"/>
        <w:spacing w:before="0" w:after="166"/>
        <w:jc w:val="both"/>
        <w:textAlignment w:val="baseline"/>
        <w:rPr>
          <w:color w:val="000000" w:themeColor="text1"/>
        </w:rPr>
      </w:pPr>
      <w:r w:rsidRPr="00D24107">
        <w:rPr>
          <w:color w:val="000000" w:themeColor="text1"/>
        </w:rPr>
        <w:t xml:space="preserve">    </w:t>
      </w:r>
      <w:proofErr w:type="spellStart"/>
      <w:proofErr w:type="gramStart"/>
      <w:r w:rsidRPr="00D24107">
        <w:rPr>
          <w:color w:val="000000" w:themeColor="text1"/>
        </w:rPr>
        <w:t>app.run</w:t>
      </w:r>
      <w:proofErr w:type="spellEnd"/>
      <w:r w:rsidRPr="00D24107">
        <w:rPr>
          <w:color w:val="000000" w:themeColor="text1"/>
        </w:rPr>
        <w:t>(</w:t>
      </w:r>
      <w:proofErr w:type="gramEnd"/>
      <w:r w:rsidRPr="00D24107">
        <w:rPr>
          <w:color w:val="000000" w:themeColor="text1"/>
        </w:rPr>
        <w:t>debug=True)</w:t>
      </w:r>
    </w:p>
    <w:p w:rsidR="00141225" w:rsidRPr="00D24107" w:rsidRDefault="00141225" w:rsidP="00D24107">
      <w:pPr>
        <w:pStyle w:val="NormalWeb"/>
        <w:shd w:val="clear" w:color="auto" w:fill="FFFFFF"/>
        <w:spacing w:before="0" w:after="166" w:line="360" w:lineRule="auto"/>
        <w:jc w:val="both"/>
        <w:textAlignment w:val="baseline"/>
        <w:rPr>
          <w:color w:val="000000" w:themeColor="text1"/>
        </w:rPr>
      </w:pPr>
    </w:p>
    <w:p w:rsidR="00141225" w:rsidRPr="00D24107" w:rsidRDefault="00141225" w:rsidP="00D24107">
      <w:pPr>
        <w:pStyle w:val="NormalWeb"/>
        <w:shd w:val="clear" w:color="auto" w:fill="FFFFFF"/>
        <w:spacing w:before="0" w:after="166" w:line="360" w:lineRule="auto"/>
        <w:jc w:val="both"/>
        <w:textAlignment w:val="baseline"/>
        <w:rPr>
          <w:color w:val="000000" w:themeColor="text1"/>
        </w:rPr>
      </w:pPr>
    </w:p>
    <w:p w:rsidR="0014029B" w:rsidRDefault="0014029B" w:rsidP="008033EF">
      <w:pPr>
        <w:pBdr>
          <w:top w:val="nil"/>
          <w:left w:val="nil"/>
          <w:bottom w:val="nil"/>
          <w:right w:val="nil"/>
          <w:between w:val="nil"/>
        </w:pBdr>
        <w:shd w:val="clear" w:color="auto" w:fill="FFFFFF"/>
        <w:spacing w:line="360" w:lineRule="auto"/>
        <w:jc w:val="center"/>
        <w:rPr>
          <w:b/>
          <w:color w:val="000000" w:themeColor="text1"/>
          <w:sz w:val="32"/>
          <w:szCs w:val="32"/>
        </w:rPr>
      </w:pPr>
    </w:p>
    <w:p w:rsidR="00C51028" w:rsidRDefault="00C51028" w:rsidP="008033EF">
      <w:pPr>
        <w:pBdr>
          <w:top w:val="nil"/>
          <w:left w:val="nil"/>
          <w:bottom w:val="nil"/>
          <w:right w:val="nil"/>
          <w:between w:val="nil"/>
        </w:pBdr>
        <w:shd w:val="clear" w:color="auto" w:fill="FFFFFF"/>
        <w:spacing w:line="360" w:lineRule="auto"/>
        <w:jc w:val="center"/>
        <w:rPr>
          <w:b/>
          <w:color w:val="000000" w:themeColor="text1"/>
          <w:sz w:val="32"/>
          <w:szCs w:val="32"/>
        </w:rPr>
      </w:pPr>
    </w:p>
    <w:p w:rsidR="009A0F95" w:rsidRDefault="009A0F95" w:rsidP="0014029B">
      <w:pPr>
        <w:pBdr>
          <w:top w:val="nil"/>
          <w:left w:val="nil"/>
          <w:bottom w:val="nil"/>
          <w:right w:val="nil"/>
          <w:between w:val="nil"/>
        </w:pBdr>
        <w:shd w:val="clear" w:color="auto" w:fill="FFFFFF"/>
        <w:spacing w:line="360" w:lineRule="auto"/>
        <w:ind w:left="2880" w:firstLine="720"/>
        <w:rPr>
          <w:b/>
          <w:color w:val="000000" w:themeColor="text1"/>
          <w:sz w:val="32"/>
          <w:szCs w:val="32"/>
        </w:rPr>
      </w:pPr>
    </w:p>
    <w:p w:rsidR="009A0F95" w:rsidRDefault="009A0F95" w:rsidP="0014029B">
      <w:pPr>
        <w:pBdr>
          <w:top w:val="nil"/>
          <w:left w:val="nil"/>
          <w:bottom w:val="nil"/>
          <w:right w:val="nil"/>
          <w:between w:val="nil"/>
        </w:pBdr>
        <w:shd w:val="clear" w:color="auto" w:fill="FFFFFF"/>
        <w:spacing w:line="360" w:lineRule="auto"/>
        <w:ind w:left="2880" w:firstLine="720"/>
        <w:rPr>
          <w:b/>
          <w:color w:val="000000" w:themeColor="text1"/>
          <w:sz w:val="32"/>
          <w:szCs w:val="32"/>
        </w:rPr>
      </w:pPr>
    </w:p>
    <w:p w:rsidR="009A0F95" w:rsidRDefault="009A0F95" w:rsidP="0014029B">
      <w:pPr>
        <w:pBdr>
          <w:top w:val="nil"/>
          <w:left w:val="nil"/>
          <w:bottom w:val="nil"/>
          <w:right w:val="nil"/>
          <w:between w:val="nil"/>
        </w:pBdr>
        <w:shd w:val="clear" w:color="auto" w:fill="FFFFFF"/>
        <w:spacing w:line="360" w:lineRule="auto"/>
        <w:ind w:left="2880" w:firstLine="720"/>
        <w:rPr>
          <w:b/>
          <w:color w:val="000000" w:themeColor="text1"/>
          <w:sz w:val="32"/>
          <w:szCs w:val="32"/>
        </w:rPr>
      </w:pPr>
    </w:p>
    <w:p w:rsidR="009A0F95" w:rsidRDefault="009A0F95" w:rsidP="0014029B">
      <w:pPr>
        <w:pBdr>
          <w:top w:val="nil"/>
          <w:left w:val="nil"/>
          <w:bottom w:val="nil"/>
          <w:right w:val="nil"/>
          <w:between w:val="nil"/>
        </w:pBdr>
        <w:shd w:val="clear" w:color="auto" w:fill="FFFFFF"/>
        <w:spacing w:line="360" w:lineRule="auto"/>
        <w:ind w:left="2880" w:firstLine="720"/>
        <w:rPr>
          <w:b/>
          <w:color w:val="000000" w:themeColor="text1"/>
          <w:sz w:val="32"/>
          <w:szCs w:val="32"/>
        </w:rPr>
      </w:pPr>
    </w:p>
    <w:p w:rsidR="009A0F95" w:rsidRDefault="009A0F95" w:rsidP="0014029B">
      <w:pPr>
        <w:pBdr>
          <w:top w:val="nil"/>
          <w:left w:val="nil"/>
          <w:bottom w:val="nil"/>
          <w:right w:val="nil"/>
          <w:between w:val="nil"/>
        </w:pBdr>
        <w:shd w:val="clear" w:color="auto" w:fill="FFFFFF"/>
        <w:spacing w:line="360" w:lineRule="auto"/>
        <w:ind w:left="2880" w:firstLine="720"/>
        <w:rPr>
          <w:b/>
          <w:color w:val="000000" w:themeColor="text1"/>
          <w:sz w:val="32"/>
          <w:szCs w:val="32"/>
        </w:rPr>
      </w:pPr>
    </w:p>
    <w:p w:rsidR="009A0F95" w:rsidRDefault="009A0F95" w:rsidP="0014029B">
      <w:pPr>
        <w:pBdr>
          <w:top w:val="nil"/>
          <w:left w:val="nil"/>
          <w:bottom w:val="nil"/>
          <w:right w:val="nil"/>
          <w:between w:val="nil"/>
        </w:pBdr>
        <w:shd w:val="clear" w:color="auto" w:fill="FFFFFF"/>
        <w:spacing w:line="360" w:lineRule="auto"/>
        <w:ind w:left="2880" w:firstLine="720"/>
        <w:rPr>
          <w:b/>
          <w:color w:val="000000" w:themeColor="text1"/>
          <w:sz w:val="32"/>
          <w:szCs w:val="32"/>
        </w:rPr>
      </w:pPr>
    </w:p>
    <w:p w:rsidR="00325463" w:rsidRDefault="007A69B9" w:rsidP="0014029B">
      <w:pPr>
        <w:pBdr>
          <w:top w:val="nil"/>
          <w:left w:val="nil"/>
          <w:bottom w:val="nil"/>
          <w:right w:val="nil"/>
          <w:between w:val="nil"/>
        </w:pBdr>
        <w:shd w:val="clear" w:color="auto" w:fill="FFFFFF"/>
        <w:spacing w:line="360" w:lineRule="auto"/>
        <w:ind w:left="2880" w:firstLine="720"/>
        <w:rPr>
          <w:b/>
          <w:color w:val="000000" w:themeColor="text1"/>
          <w:sz w:val="32"/>
          <w:szCs w:val="32"/>
        </w:rPr>
      </w:pPr>
      <w:r>
        <w:rPr>
          <w:b/>
          <w:color w:val="000000" w:themeColor="text1"/>
          <w:sz w:val="32"/>
          <w:szCs w:val="32"/>
        </w:rPr>
        <w:lastRenderedPageBreak/>
        <w:t>6</w:t>
      </w:r>
      <w:r w:rsidR="0014029B" w:rsidRPr="00D24107">
        <w:rPr>
          <w:b/>
          <w:color w:val="000000" w:themeColor="text1"/>
          <w:sz w:val="32"/>
          <w:szCs w:val="32"/>
        </w:rPr>
        <w:t>.</w:t>
      </w:r>
      <w:r w:rsidR="0014029B">
        <w:rPr>
          <w:b/>
          <w:color w:val="000000" w:themeColor="text1"/>
          <w:sz w:val="32"/>
          <w:szCs w:val="32"/>
        </w:rPr>
        <w:t xml:space="preserve"> </w:t>
      </w:r>
      <w:r w:rsidR="0014029B" w:rsidRPr="00D24107">
        <w:rPr>
          <w:b/>
          <w:color w:val="000000" w:themeColor="text1"/>
          <w:sz w:val="32"/>
          <w:szCs w:val="32"/>
        </w:rPr>
        <w:t>OUTPUT</w:t>
      </w:r>
    </w:p>
    <w:p w:rsidR="008033EF" w:rsidRDefault="00521CE3" w:rsidP="008033EF">
      <w:pPr>
        <w:pBdr>
          <w:top w:val="nil"/>
          <w:left w:val="nil"/>
          <w:bottom w:val="nil"/>
          <w:right w:val="nil"/>
          <w:between w:val="nil"/>
        </w:pBdr>
        <w:shd w:val="clear" w:color="auto" w:fill="FFFFFF"/>
        <w:spacing w:line="360" w:lineRule="auto"/>
        <w:rPr>
          <w:color w:val="000000" w:themeColor="text1"/>
        </w:rPr>
      </w:pPr>
      <w:r w:rsidRPr="00521CE3">
        <w:rPr>
          <w:color w:val="000000" w:themeColor="text1"/>
        </w:rPr>
        <w:t xml:space="preserve">The figure </w:t>
      </w:r>
      <w:r w:rsidR="00AB10FC">
        <w:rPr>
          <w:color w:val="000000" w:themeColor="text1"/>
        </w:rPr>
        <w:t>6</w:t>
      </w:r>
      <w:r w:rsidRPr="00521CE3">
        <w:rPr>
          <w:color w:val="000000" w:themeColor="text1"/>
        </w:rPr>
        <w:t>.1</w:t>
      </w:r>
      <w:r>
        <w:rPr>
          <w:color w:val="000000" w:themeColor="text1"/>
        </w:rPr>
        <w:t>.1</w:t>
      </w:r>
      <w:r w:rsidRPr="00521CE3">
        <w:rPr>
          <w:color w:val="000000" w:themeColor="text1"/>
        </w:rPr>
        <w:t xml:space="preserve"> is the output when the loan </w:t>
      </w:r>
      <w:r>
        <w:rPr>
          <w:color w:val="000000" w:themeColor="text1"/>
        </w:rPr>
        <w:t xml:space="preserve">request </w:t>
      </w:r>
      <w:r w:rsidRPr="00521CE3">
        <w:rPr>
          <w:color w:val="000000" w:themeColor="text1"/>
        </w:rPr>
        <w:t>gets approved.</w:t>
      </w:r>
    </w:p>
    <w:p w:rsidR="00521CE3" w:rsidRPr="00521CE3" w:rsidRDefault="00521CE3" w:rsidP="008033EF">
      <w:pPr>
        <w:pBdr>
          <w:top w:val="nil"/>
          <w:left w:val="nil"/>
          <w:bottom w:val="nil"/>
          <w:right w:val="nil"/>
          <w:between w:val="nil"/>
        </w:pBdr>
        <w:shd w:val="clear" w:color="auto" w:fill="FFFFFF"/>
        <w:spacing w:line="360" w:lineRule="auto"/>
        <w:rPr>
          <w:color w:val="000000" w:themeColor="text1"/>
        </w:rPr>
      </w:pPr>
      <w:r>
        <w:rPr>
          <w:noProof/>
          <w:color w:val="000000" w:themeColor="text1"/>
          <w:lang w:eastAsia="en-US"/>
        </w:rPr>
        <w:drawing>
          <wp:inline distT="0" distB="0" distL="0" distR="0">
            <wp:extent cx="4563460" cy="2711669"/>
            <wp:effectExtent l="19050" t="0" r="8540" b="0"/>
            <wp:docPr id="10" name="Picture 9" descr="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1.png"/>
                    <pic:cNvPicPr/>
                  </pic:nvPicPr>
                  <pic:blipFill>
                    <a:blip r:embed="rId22"/>
                    <a:stretch>
                      <a:fillRect/>
                    </a:stretch>
                  </pic:blipFill>
                  <pic:spPr>
                    <a:xfrm>
                      <a:off x="0" y="0"/>
                      <a:ext cx="4570572" cy="2715895"/>
                    </a:xfrm>
                    <a:prstGeom prst="rect">
                      <a:avLst/>
                    </a:prstGeom>
                  </pic:spPr>
                </pic:pic>
              </a:graphicData>
            </a:graphic>
          </wp:inline>
        </w:drawing>
      </w:r>
    </w:p>
    <w:p w:rsidR="00325463" w:rsidRPr="00521CE3" w:rsidRDefault="007A69B9" w:rsidP="00D24107">
      <w:pPr>
        <w:pBdr>
          <w:top w:val="nil"/>
          <w:left w:val="nil"/>
          <w:bottom w:val="nil"/>
          <w:right w:val="nil"/>
          <w:between w:val="nil"/>
        </w:pBdr>
        <w:spacing w:after="375" w:line="360" w:lineRule="auto"/>
        <w:jc w:val="both"/>
        <w:rPr>
          <w:b/>
          <w:color w:val="000000" w:themeColor="text1"/>
          <w:shd w:val="clear" w:color="auto" w:fill="FFFFFF"/>
        </w:rPr>
      </w:pPr>
      <w:r>
        <w:rPr>
          <w:b/>
          <w:color w:val="000000" w:themeColor="text1"/>
          <w:shd w:val="clear" w:color="auto" w:fill="FFFFFF"/>
        </w:rPr>
        <w:t>Figure 6</w:t>
      </w:r>
      <w:r w:rsidR="00521CE3" w:rsidRPr="00521CE3">
        <w:rPr>
          <w:b/>
          <w:color w:val="000000" w:themeColor="text1"/>
          <w:shd w:val="clear" w:color="auto" w:fill="FFFFFF"/>
        </w:rPr>
        <w:t>.1</w:t>
      </w:r>
      <w:r w:rsidR="00521CE3">
        <w:rPr>
          <w:b/>
          <w:color w:val="000000" w:themeColor="text1"/>
          <w:shd w:val="clear" w:color="auto" w:fill="FFFFFF"/>
        </w:rPr>
        <w:t>.1</w:t>
      </w:r>
      <w:r w:rsidR="00521CE3" w:rsidRPr="00521CE3">
        <w:rPr>
          <w:b/>
          <w:color w:val="000000" w:themeColor="text1"/>
          <w:shd w:val="clear" w:color="auto" w:fill="FFFFFF"/>
        </w:rPr>
        <w:t xml:space="preserve">: Loan </w:t>
      </w:r>
      <w:r w:rsidR="00521CE3">
        <w:rPr>
          <w:b/>
          <w:color w:val="000000" w:themeColor="text1"/>
          <w:shd w:val="clear" w:color="auto" w:fill="FFFFFF"/>
        </w:rPr>
        <w:t xml:space="preserve">request </w:t>
      </w:r>
      <w:r w:rsidR="00521CE3" w:rsidRPr="00521CE3">
        <w:rPr>
          <w:b/>
          <w:color w:val="000000" w:themeColor="text1"/>
          <w:shd w:val="clear" w:color="auto" w:fill="FFFFFF"/>
        </w:rPr>
        <w:t xml:space="preserve">is </w:t>
      </w:r>
      <w:r w:rsidR="003A3C6C" w:rsidRPr="00521CE3">
        <w:rPr>
          <w:b/>
          <w:color w:val="000000" w:themeColor="text1"/>
          <w:shd w:val="clear" w:color="auto" w:fill="FFFFFF"/>
        </w:rPr>
        <w:t>approved</w:t>
      </w:r>
    </w:p>
    <w:p w:rsidR="00F03726" w:rsidRDefault="007A69B9" w:rsidP="00D24107">
      <w:pPr>
        <w:pBdr>
          <w:top w:val="nil"/>
          <w:left w:val="nil"/>
          <w:bottom w:val="nil"/>
          <w:right w:val="nil"/>
          <w:between w:val="nil"/>
        </w:pBdr>
        <w:spacing w:after="375" w:line="360" w:lineRule="auto"/>
        <w:jc w:val="both"/>
        <w:rPr>
          <w:color w:val="000000" w:themeColor="text1"/>
          <w:shd w:val="clear" w:color="auto" w:fill="FFFFFF"/>
        </w:rPr>
      </w:pPr>
      <w:r>
        <w:rPr>
          <w:color w:val="000000" w:themeColor="text1"/>
          <w:shd w:val="clear" w:color="auto" w:fill="FFFFFF"/>
        </w:rPr>
        <w:t>The figure 6</w:t>
      </w:r>
      <w:r w:rsidR="00521CE3" w:rsidRPr="00521CE3">
        <w:rPr>
          <w:color w:val="000000" w:themeColor="text1"/>
          <w:shd w:val="clear" w:color="auto" w:fill="FFFFFF"/>
        </w:rPr>
        <w:t>.</w:t>
      </w:r>
      <w:r w:rsidR="00521CE3">
        <w:rPr>
          <w:color w:val="000000" w:themeColor="text1"/>
          <w:shd w:val="clear" w:color="auto" w:fill="FFFFFF"/>
        </w:rPr>
        <w:t>1.</w:t>
      </w:r>
      <w:r w:rsidR="00521CE3" w:rsidRPr="00521CE3">
        <w:rPr>
          <w:color w:val="000000" w:themeColor="text1"/>
          <w:shd w:val="clear" w:color="auto" w:fill="FFFFFF"/>
        </w:rPr>
        <w:t>2 is the output when the loan request gets rejected.</w:t>
      </w:r>
    </w:p>
    <w:p w:rsidR="00521CE3" w:rsidRDefault="00521CE3" w:rsidP="00D24107">
      <w:pPr>
        <w:pBdr>
          <w:top w:val="nil"/>
          <w:left w:val="nil"/>
          <w:bottom w:val="nil"/>
          <w:right w:val="nil"/>
          <w:between w:val="nil"/>
        </w:pBdr>
        <w:spacing w:after="375" w:line="360" w:lineRule="auto"/>
        <w:jc w:val="both"/>
        <w:rPr>
          <w:color w:val="000000" w:themeColor="text1"/>
          <w:shd w:val="clear" w:color="auto" w:fill="FFFFFF"/>
        </w:rPr>
      </w:pPr>
      <w:r>
        <w:rPr>
          <w:noProof/>
          <w:color w:val="000000" w:themeColor="text1"/>
          <w:shd w:val="clear" w:color="auto" w:fill="FFFFFF"/>
          <w:lang w:eastAsia="en-US"/>
        </w:rPr>
        <w:drawing>
          <wp:inline distT="0" distB="0" distL="0" distR="0">
            <wp:extent cx="4565716" cy="2701066"/>
            <wp:effectExtent l="19050" t="0" r="6284" b="0"/>
            <wp:docPr id="13" name="Picture 12" descr="o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0.png"/>
                    <pic:cNvPicPr/>
                  </pic:nvPicPr>
                  <pic:blipFill>
                    <a:blip r:embed="rId23"/>
                    <a:stretch>
                      <a:fillRect/>
                    </a:stretch>
                  </pic:blipFill>
                  <pic:spPr>
                    <a:xfrm>
                      <a:off x="0" y="0"/>
                      <a:ext cx="4568241" cy="2702560"/>
                    </a:xfrm>
                    <a:prstGeom prst="rect">
                      <a:avLst/>
                    </a:prstGeom>
                  </pic:spPr>
                </pic:pic>
              </a:graphicData>
            </a:graphic>
          </wp:inline>
        </w:drawing>
      </w:r>
    </w:p>
    <w:p w:rsidR="005848E5" w:rsidRPr="00C51028" w:rsidRDefault="007A69B9" w:rsidP="00C51028">
      <w:pPr>
        <w:pBdr>
          <w:top w:val="nil"/>
          <w:left w:val="nil"/>
          <w:bottom w:val="nil"/>
          <w:right w:val="nil"/>
          <w:between w:val="nil"/>
        </w:pBdr>
        <w:spacing w:after="375" w:line="360" w:lineRule="auto"/>
        <w:jc w:val="both"/>
        <w:rPr>
          <w:b/>
          <w:color w:val="000000" w:themeColor="text1"/>
          <w:shd w:val="clear" w:color="auto" w:fill="FFFFFF"/>
        </w:rPr>
      </w:pPr>
      <w:r>
        <w:rPr>
          <w:b/>
          <w:color w:val="000000" w:themeColor="text1"/>
          <w:shd w:val="clear" w:color="auto" w:fill="FFFFFF"/>
        </w:rPr>
        <w:t>Figure 6</w:t>
      </w:r>
      <w:r w:rsidR="00521CE3" w:rsidRPr="00521CE3">
        <w:rPr>
          <w:b/>
          <w:color w:val="000000" w:themeColor="text1"/>
          <w:shd w:val="clear" w:color="auto" w:fill="FFFFFF"/>
        </w:rPr>
        <w:t xml:space="preserve">.1.2: Loan request is </w:t>
      </w:r>
      <w:r w:rsidR="003A3C6C" w:rsidRPr="00521CE3">
        <w:rPr>
          <w:b/>
          <w:color w:val="000000" w:themeColor="text1"/>
          <w:shd w:val="clear" w:color="auto" w:fill="FFFFFF"/>
        </w:rPr>
        <w:t>rejected</w:t>
      </w:r>
    </w:p>
    <w:p w:rsidR="008C4730" w:rsidRDefault="00AB10FC" w:rsidP="00AB10FC">
      <w:pPr>
        <w:pBdr>
          <w:top w:val="nil"/>
          <w:left w:val="nil"/>
          <w:bottom w:val="nil"/>
          <w:right w:val="nil"/>
          <w:between w:val="nil"/>
        </w:pBdr>
        <w:spacing w:after="375" w:line="360" w:lineRule="auto"/>
        <w:rPr>
          <w:b/>
          <w:color w:val="000000" w:themeColor="text1"/>
          <w:sz w:val="32"/>
          <w:szCs w:val="32"/>
          <w:shd w:val="clear" w:color="auto" w:fill="FFFFFF"/>
        </w:rPr>
      </w:pPr>
      <w:r>
        <w:rPr>
          <w:b/>
          <w:color w:val="000000" w:themeColor="text1"/>
          <w:sz w:val="32"/>
          <w:szCs w:val="32"/>
          <w:shd w:val="clear" w:color="auto" w:fill="FFFFFF"/>
        </w:rPr>
        <w:lastRenderedPageBreak/>
        <w:t xml:space="preserve">                 </w:t>
      </w:r>
      <w:r w:rsidR="007A69B9">
        <w:rPr>
          <w:b/>
          <w:color w:val="000000" w:themeColor="text1"/>
          <w:sz w:val="32"/>
          <w:szCs w:val="32"/>
          <w:shd w:val="clear" w:color="auto" w:fill="FFFFFF"/>
        </w:rPr>
        <w:t>7</w:t>
      </w:r>
      <w:r w:rsidR="00521CE3" w:rsidRPr="00D24107">
        <w:rPr>
          <w:b/>
          <w:color w:val="000000" w:themeColor="text1"/>
          <w:sz w:val="32"/>
          <w:szCs w:val="32"/>
          <w:shd w:val="clear" w:color="auto" w:fill="FFFFFF"/>
        </w:rPr>
        <w:t>. CONCLUSION</w:t>
      </w:r>
      <w:r>
        <w:rPr>
          <w:b/>
          <w:color w:val="000000" w:themeColor="text1"/>
          <w:sz w:val="32"/>
          <w:szCs w:val="32"/>
          <w:shd w:val="clear" w:color="auto" w:fill="FFFFFF"/>
        </w:rPr>
        <w:t xml:space="preserve"> AND FUTURE SCOPE</w:t>
      </w:r>
    </w:p>
    <w:p w:rsidR="0039649F" w:rsidRDefault="00C379F4" w:rsidP="001D0C2B">
      <w:pPr>
        <w:pBdr>
          <w:top w:val="nil"/>
          <w:left w:val="nil"/>
          <w:bottom w:val="nil"/>
          <w:right w:val="nil"/>
          <w:between w:val="nil"/>
        </w:pBdr>
        <w:spacing w:after="375" w:line="360" w:lineRule="auto"/>
        <w:jc w:val="both"/>
      </w:pPr>
      <w:r>
        <w:t>The main purpose of the project</w:t>
      </w:r>
      <w:r w:rsidR="001D0C2B">
        <w:t xml:space="preserve"> is to classify and analyze the nature of the loan applicants. From a proper analysis of data set and constraints of the banking sector, three different algorithms have been used to train the model and the most accurate one has been used. This will be of a great use for the banks and also every individual. It will reduce the errors and will make the banks business more effective and will also </w:t>
      </w:r>
      <w:r w:rsidR="003539F4">
        <w:t>simultaneously reduce our time</w:t>
      </w:r>
      <w:r w:rsidR="0039649F">
        <w:t>.</w:t>
      </w:r>
    </w:p>
    <w:p w:rsidR="000D363E" w:rsidRPr="0039649F" w:rsidRDefault="0039649F" w:rsidP="001D0C2B">
      <w:pPr>
        <w:pBdr>
          <w:top w:val="nil"/>
          <w:left w:val="nil"/>
          <w:bottom w:val="nil"/>
          <w:right w:val="nil"/>
          <w:between w:val="nil"/>
        </w:pBdr>
        <w:spacing w:after="375" w:line="360" w:lineRule="auto"/>
        <w:jc w:val="both"/>
      </w:pPr>
      <w:r>
        <w:t xml:space="preserve">The </w:t>
      </w:r>
      <w:r w:rsidR="00D01FB1">
        <w:t xml:space="preserve">present </w:t>
      </w:r>
      <w:r>
        <w:t>model predicts the output as 1 or 0</w:t>
      </w:r>
      <w:r w:rsidR="00D01FB1">
        <w:t xml:space="preserve"> further it can be implemented in such a way that the model will also predict the required amount that a bank can provide as loan to an individual based on certain criteria. A new option of uploading required certificates can also be added.</w:t>
      </w:r>
      <w:r>
        <w:t xml:space="preserve">  </w:t>
      </w:r>
      <w:r w:rsidR="003539F4">
        <w:t xml:space="preserve">                                                                                                        </w:t>
      </w:r>
    </w:p>
    <w:p w:rsidR="00F03726" w:rsidRPr="00D24107" w:rsidRDefault="00F03726" w:rsidP="00D24107">
      <w:pPr>
        <w:pBdr>
          <w:top w:val="nil"/>
          <w:left w:val="nil"/>
          <w:bottom w:val="nil"/>
          <w:right w:val="nil"/>
          <w:between w:val="nil"/>
        </w:pBdr>
        <w:spacing w:after="375" w:line="360" w:lineRule="auto"/>
        <w:jc w:val="both"/>
        <w:rPr>
          <w:color w:val="000000" w:themeColor="text1"/>
          <w:shd w:val="clear" w:color="auto" w:fill="FFFFFF"/>
        </w:rPr>
      </w:pPr>
    </w:p>
    <w:p w:rsidR="00F03726" w:rsidRPr="00D24107" w:rsidRDefault="00F03726" w:rsidP="00D24107">
      <w:pPr>
        <w:pBdr>
          <w:top w:val="nil"/>
          <w:left w:val="nil"/>
          <w:bottom w:val="nil"/>
          <w:right w:val="nil"/>
          <w:between w:val="nil"/>
        </w:pBdr>
        <w:spacing w:after="375" w:line="360" w:lineRule="auto"/>
        <w:jc w:val="both"/>
        <w:rPr>
          <w:color w:val="000000" w:themeColor="text1"/>
          <w:shd w:val="clear" w:color="auto" w:fill="FFFFFF"/>
        </w:rPr>
      </w:pPr>
    </w:p>
    <w:p w:rsidR="00F03726" w:rsidRPr="00D24107" w:rsidRDefault="00F03726" w:rsidP="00D24107">
      <w:pPr>
        <w:pBdr>
          <w:top w:val="nil"/>
          <w:left w:val="nil"/>
          <w:bottom w:val="nil"/>
          <w:right w:val="nil"/>
          <w:between w:val="nil"/>
        </w:pBdr>
        <w:spacing w:after="375" w:line="360" w:lineRule="auto"/>
        <w:jc w:val="both"/>
        <w:rPr>
          <w:color w:val="000000" w:themeColor="text1"/>
          <w:shd w:val="clear" w:color="auto" w:fill="FFFFFF"/>
        </w:rPr>
      </w:pPr>
    </w:p>
    <w:p w:rsidR="00F03726" w:rsidRPr="00D24107" w:rsidRDefault="00F03726" w:rsidP="00D24107">
      <w:pPr>
        <w:pBdr>
          <w:top w:val="nil"/>
          <w:left w:val="nil"/>
          <w:bottom w:val="nil"/>
          <w:right w:val="nil"/>
          <w:between w:val="nil"/>
        </w:pBdr>
        <w:spacing w:after="375" w:line="360" w:lineRule="auto"/>
        <w:jc w:val="both"/>
        <w:rPr>
          <w:color w:val="000000" w:themeColor="text1"/>
          <w:shd w:val="clear" w:color="auto" w:fill="FFFFFF"/>
        </w:rPr>
      </w:pPr>
    </w:p>
    <w:p w:rsidR="00F03726" w:rsidRPr="00D24107" w:rsidRDefault="00F03726" w:rsidP="00D24107">
      <w:pPr>
        <w:pBdr>
          <w:top w:val="nil"/>
          <w:left w:val="nil"/>
          <w:bottom w:val="nil"/>
          <w:right w:val="nil"/>
          <w:between w:val="nil"/>
        </w:pBdr>
        <w:spacing w:after="375" w:line="360" w:lineRule="auto"/>
        <w:jc w:val="both"/>
        <w:rPr>
          <w:color w:val="000000" w:themeColor="text1"/>
          <w:shd w:val="clear" w:color="auto" w:fill="FFFFFF"/>
        </w:rPr>
      </w:pPr>
    </w:p>
    <w:p w:rsidR="00F03726" w:rsidRPr="00D24107" w:rsidRDefault="00F03726" w:rsidP="00D24107">
      <w:pPr>
        <w:pBdr>
          <w:top w:val="nil"/>
          <w:left w:val="nil"/>
          <w:bottom w:val="nil"/>
          <w:right w:val="nil"/>
          <w:between w:val="nil"/>
        </w:pBdr>
        <w:spacing w:after="375" w:line="360" w:lineRule="auto"/>
        <w:jc w:val="both"/>
        <w:rPr>
          <w:color w:val="000000" w:themeColor="text1"/>
          <w:shd w:val="clear" w:color="auto" w:fill="FFFFFF"/>
        </w:rPr>
      </w:pPr>
    </w:p>
    <w:p w:rsidR="00F03726" w:rsidRPr="00D24107" w:rsidRDefault="00F03726" w:rsidP="00D24107">
      <w:pPr>
        <w:pBdr>
          <w:top w:val="nil"/>
          <w:left w:val="nil"/>
          <w:bottom w:val="nil"/>
          <w:right w:val="nil"/>
          <w:between w:val="nil"/>
        </w:pBdr>
        <w:spacing w:after="375" w:line="360" w:lineRule="auto"/>
        <w:jc w:val="both"/>
        <w:rPr>
          <w:color w:val="000000" w:themeColor="text1"/>
          <w:shd w:val="clear" w:color="auto" w:fill="FFFFFF"/>
        </w:rPr>
      </w:pPr>
    </w:p>
    <w:p w:rsidR="00E74645" w:rsidRPr="00D24107" w:rsidRDefault="00E74645" w:rsidP="00D24107">
      <w:pPr>
        <w:spacing w:line="360" w:lineRule="auto"/>
        <w:jc w:val="both"/>
        <w:rPr>
          <w:color w:val="000000" w:themeColor="text1"/>
        </w:rPr>
        <w:sectPr w:rsidR="00E74645" w:rsidRPr="00D24107" w:rsidSect="005848E5">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944" w:header="720" w:footer="720" w:gutter="0"/>
          <w:cols w:space="720"/>
          <w:docGrid w:linePitch="360"/>
        </w:sectPr>
      </w:pPr>
    </w:p>
    <w:p w:rsidR="00325463" w:rsidRPr="00D24107" w:rsidRDefault="001D0C2B" w:rsidP="001D0C2B">
      <w:pPr>
        <w:spacing w:line="360" w:lineRule="auto"/>
        <w:jc w:val="center"/>
        <w:rPr>
          <w:b/>
          <w:color w:val="000000" w:themeColor="text1"/>
          <w:sz w:val="32"/>
          <w:szCs w:val="32"/>
        </w:rPr>
      </w:pPr>
      <w:r w:rsidRPr="00D24107">
        <w:rPr>
          <w:b/>
          <w:color w:val="000000" w:themeColor="text1"/>
          <w:sz w:val="32"/>
          <w:szCs w:val="32"/>
        </w:rPr>
        <w:lastRenderedPageBreak/>
        <w:t>REFERENCES</w:t>
      </w:r>
    </w:p>
    <w:p w:rsidR="00325463" w:rsidRPr="00D24107" w:rsidRDefault="00325463" w:rsidP="00D24107">
      <w:pPr>
        <w:spacing w:line="360" w:lineRule="auto"/>
        <w:jc w:val="both"/>
        <w:rPr>
          <w:color w:val="000000" w:themeColor="text1"/>
        </w:rPr>
      </w:pPr>
    </w:p>
    <w:p w:rsidR="001D0C2B" w:rsidRPr="001D0C2B" w:rsidRDefault="00F244C2" w:rsidP="001D0C2B">
      <w:pPr>
        <w:pStyle w:val="ListParagraph"/>
        <w:numPr>
          <w:ilvl w:val="0"/>
          <w:numId w:val="14"/>
        </w:numPr>
        <w:spacing w:line="360" w:lineRule="auto"/>
        <w:jc w:val="both"/>
        <w:rPr>
          <w:color w:val="000000" w:themeColor="text1"/>
        </w:rPr>
      </w:pPr>
      <w:hyperlink r:id="rId30" w:history="1">
        <w:r w:rsidR="001D0C2B" w:rsidRPr="001D0C2B">
          <w:rPr>
            <w:rStyle w:val="Hyperlink"/>
          </w:rPr>
          <w:t>https://towardsdatascience.com/designing-a-machine-learning-model-and-deploying-it-using-flask-on-heroku-9558ce6bde7b</w:t>
        </w:r>
      </w:hyperlink>
    </w:p>
    <w:p w:rsidR="001D0C2B" w:rsidRPr="001D0C2B" w:rsidRDefault="00F244C2" w:rsidP="00D24107">
      <w:pPr>
        <w:pStyle w:val="ListParagraph"/>
        <w:numPr>
          <w:ilvl w:val="0"/>
          <w:numId w:val="14"/>
        </w:numPr>
        <w:spacing w:line="360" w:lineRule="auto"/>
        <w:jc w:val="both"/>
        <w:rPr>
          <w:color w:val="000000" w:themeColor="text1"/>
        </w:rPr>
      </w:pPr>
      <w:hyperlink r:id="rId31" w:history="1">
        <w:r w:rsidR="001D0C2B" w:rsidRPr="00760B61">
          <w:rPr>
            <w:rStyle w:val="Hyperlink"/>
            <w:rFonts w:ascii="Arial" w:hAnsi="Arial" w:cs="Arial"/>
            <w:shd w:val="clear" w:color="auto" w:fill="FFFFFF"/>
          </w:rPr>
          <w:t>https://blog.cambridgespark.com/deploying-a-machine-learning-model-to-the-web-725688b851c7</w:t>
        </w:r>
      </w:hyperlink>
    </w:p>
    <w:p w:rsidR="001D0C2B" w:rsidRPr="001D0C2B" w:rsidRDefault="00F244C2" w:rsidP="00D24107">
      <w:pPr>
        <w:pStyle w:val="ListParagraph"/>
        <w:numPr>
          <w:ilvl w:val="0"/>
          <w:numId w:val="14"/>
        </w:numPr>
        <w:spacing w:line="360" w:lineRule="auto"/>
        <w:jc w:val="both"/>
        <w:rPr>
          <w:color w:val="000000" w:themeColor="text1"/>
        </w:rPr>
      </w:pPr>
      <w:hyperlink r:id="rId32" w:history="1">
        <w:r w:rsidR="001D0C2B">
          <w:rPr>
            <w:rStyle w:val="Hyperlink"/>
          </w:rPr>
          <w:t>https://t4tutorials.com/min-max-normalization-of-data-in-data-mining/</w:t>
        </w:r>
      </w:hyperlink>
    </w:p>
    <w:p w:rsidR="001D0C2B" w:rsidRDefault="00F244C2" w:rsidP="001D0C2B">
      <w:pPr>
        <w:pStyle w:val="ListParagraph"/>
        <w:numPr>
          <w:ilvl w:val="0"/>
          <w:numId w:val="14"/>
        </w:numPr>
        <w:spacing w:line="360" w:lineRule="auto"/>
        <w:jc w:val="both"/>
        <w:rPr>
          <w:color w:val="000000" w:themeColor="text1"/>
        </w:rPr>
      </w:pPr>
      <w:hyperlink r:id="rId33" w:history="1">
        <w:r w:rsidR="001D0C2B">
          <w:rPr>
            <w:rStyle w:val="Hyperlink"/>
          </w:rPr>
          <w:t>https://analyticsindiamag.com/7-types-classification-algorithms/</w:t>
        </w:r>
      </w:hyperlink>
    </w:p>
    <w:p w:rsidR="0089210F" w:rsidRPr="00D24107" w:rsidRDefault="00F244C2" w:rsidP="001D0C2B">
      <w:pPr>
        <w:pStyle w:val="ListParagraph"/>
        <w:numPr>
          <w:ilvl w:val="0"/>
          <w:numId w:val="14"/>
        </w:numPr>
        <w:spacing w:line="360" w:lineRule="auto"/>
        <w:jc w:val="both"/>
        <w:rPr>
          <w:color w:val="000000" w:themeColor="text1"/>
        </w:rPr>
      </w:pPr>
      <w:hyperlink r:id="rId34" w:history="1">
        <w:r w:rsidR="001D0C2B">
          <w:rPr>
            <w:rStyle w:val="Hyperlink"/>
          </w:rPr>
          <w:t>https://towardsdatascience.com/data-pre-processing-techniques-you-should-know-8954662716d6</w:t>
        </w:r>
      </w:hyperlink>
      <w:r w:rsidR="00325463" w:rsidRPr="00D24107">
        <w:rPr>
          <w:color w:val="000000" w:themeColor="text1"/>
        </w:rPr>
        <w:t xml:space="preserve"> </w:t>
      </w:r>
    </w:p>
    <w:sectPr w:rsidR="0089210F" w:rsidRPr="00D24107" w:rsidSect="005848E5">
      <w:headerReference w:type="default" r:id="rId35"/>
      <w:footerReference w:type="default" r:id="rId36"/>
      <w:pgSz w:w="12240" w:h="15840"/>
      <w:pgMar w:top="1440" w:right="1440" w:bottom="1440" w:left="1944"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5AB5" w:rsidRDefault="00355AB5">
      <w:r>
        <w:separator/>
      </w:r>
    </w:p>
  </w:endnote>
  <w:endnote w:type="continuationSeparator" w:id="1">
    <w:p w:rsidR="00355AB5" w:rsidRDefault="00355AB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Liberation Sans">
    <w:altName w:val="Arial"/>
    <w:charset w:val="01"/>
    <w:family w:val="swiss"/>
    <w:pitch w:val="variable"/>
    <w:sig w:usb0="00000000" w:usb1="00000000" w:usb2="00000000" w:usb3="00000000" w:csb0="00000000" w:csb1="00000000"/>
  </w:font>
  <w:font w:name="Droid Sans Fallback">
    <w:altName w:val="Times New Roman"/>
    <w:charset w:val="01"/>
    <w:family w:val="auto"/>
    <w:pitch w:val="variable"/>
    <w:sig w:usb0="00000000" w:usb1="00000000" w:usb2="00000000" w:usb3="00000000" w:csb0="00000000" w:csb1="00000000"/>
  </w:font>
  <w:font w:name="FreeSans">
    <w:altName w:val="Times New Roman"/>
    <w:charset w:val="01"/>
    <w:family w:val="auto"/>
    <w:pitch w:val="variable"/>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17BA" w:rsidRDefault="000117B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69B9" w:rsidRPr="007A69B9" w:rsidRDefault="007A69B9">
    <w:pPr>
      <w:pStyle w:val="Footer"/>
      <w:pBdr>
        <w:top w:val="thinThickSmallGap" w:sz="24" w:space="1" w:color="622423" w:themeColor="accent2" w:themeShade="7F"/>
      </w:pBdr>
      <w:rPr>
        <w:rFonts w:asciiTheme="majorHAnsi" w:hAnsiTheme="majorHAnsi"/>
        <w:sz w:val="18"/>
        <w:szCs w:val="18"/>
      </w:rPr>
    </w:pPr>
    <w:r w:rsidRPr="007A69B9">
      <w:rPr>
        <w:rFonts w:asciiTheme="majorHAnsi" w:hAnsiTheme="majorHAnsi"/>
        <w:sz w:val="18"/>
        <w:szCs w:val="18"/>
      </w:rPr>
      <w:t>Department of Information Technology</w:t>
    </w:r>
    <w:r w:rsidRPr="007A69B9">
      <w:rPr>
        <w:rFonts w:asciiTheme="majorHAnsi" w:hAnsiTheme="majorHAnsi"/>
        <w:sz w:val="18"/>
        <w:szCs w:val="18"/>
      </w:rPr>
      <w:ptab w:relativeTo="margin" w:alignment="right" w:leader="none"/>
    </w:r>
    <w:r w:rsidRPr="007A69B9">
      <w:rPr>
        <w:rFonts w:asciiTheme="majorHAnsi" w:hAnsiTheme="majorHAnsi"/>
        <w:sz w:val="18"/>
        <w:szCs w:val="18"/>
      </w:rPr>
      <w:t xml:space="preserve">Page </w:t>
    </w:r>
    <w:r w:rsidR="00F244C2" w:rsidRPr="007A69B9">
      <w:rPr>
        <w:sz w:val="18"/>
        <w:szCs w:val="18"/>
      </w:rPr>
      <w:fldChar w:fldCharType="begin"/>
    </w:r>
    <w:r w:rsidRPr="007A69B9">
      <w:rPr>
        <w:sz w:val="18"/>
        <w:szCs w:val="18"/>
      </w:rPr>
      <w:instrText xml:space="preserve"> PAGE   \* MERGEFORMAT </w:instrText>
    </w:r>
    <w:r w:rsidR="00F244C2" w:rsidRPr="007A69B9">
      <w:rPr>
        <w:sz w:val="18"/>
        <w:szCs w:val="18"/>
      </w:rPr>
      <w:fldChar w:fldCharType="separate"/>
    </w:r>
    <w:r w:rsidR="00B11D4C" w:rsidRPr="00B11D4C">
      <w:rPr>
        <w:rFonts w:asciiTheme="majorHAnsi" w:hAnsiTheme="majorHAnsi"/>
        <w:noProof/>
        <w:sz w:val="18"/>
        <w:szCs w:val="18"/>
      </w:rPr>
      <w:t>22</w:t>
    </w:r>
    <w:r w:rsidR="00F244C2" w:rsidRPr="007A69B9">
      <w:rPr>
        <w:sz w:val="18"/>
        <w:szCs w:val="18"/>
      </w:rPr>
      <w:fldChar w:fldCharType="end"/>
    </w:r>
  </w:p>
  <w:p w:rsidR="006B3887" w:rsidRPr="007A69B9" w:rsidRDefault="006B3887">
    <w:pPr>
      <w:pStyle w:val="Footer"/>
      <w:rPr>
        <w:sz w:val="20"/>
        <w:szCs w:val="2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17BA" w:rsidRDefault="000117BA">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17BA" w:rsidRPr="0078280A" w:rsidRDefault="000117BA">
    <w:pPr>
      <w:pStyle w:val="Footer"/>
      <w:pBdr>
        <w:top w:val="thinThickSmallGap" w:sz="24" w:space="1" w:color="622423" w:themeColor="accent2" w:themeShade="7F"/>
      </w:pBdr>
      <w:rPr>
        <w:rFonts w:asciiTheme="majorHAnsi" w:hAnsiTheme="majorHAnsi"/>
        <w:sz w:val="18"/>
        <w:szCs w:val="18"/>
      </w:rPr>
    </w:pPr>
    <w:r w:rsidRPr="0078280A">
      <w:rPr>
        <w:rFonts w:asciiTheme="majorHAnsi" w:hAnsiTheme="majorHAnsi"/>
        <w:sz w:val="18"/>
        <w:szCs w:val="18"/>
      </w:rPr>
      <w:t>Department of Information Technology</w:t>
    </w:r>
    <w:r w:rsidRPr="0078280A">
      <w:rPr>
        <w:rFonts w:asciiTheme="majorHAnsi" w:hAnsiTheme="majorHAnsi"/>
        <w:sz w:val="18"/>
        <w:szCs w:val="18"/>
      </w:rPr>
      <w:ptab w:relativeTo="margin" w:alignment="right" w:leader="none"/>
    </w:r>
    <w:r w:rsidRPr="0078280A">
      <w:rPr>
        <w:rFonts w:asciiTheme="majorHAnsi" w:hAnsiTheme="majorHAnsi"/>
        <w:sz w:val="18"/>
        <w:szCs w:val="18"/>
      </w:rPr>
      <w:t xml:space="preserve">Page </w:t>
    </w:r>
    <w:r w:rsidR="00F244C2" w:rsidRPr="0078280A">
      <w:rPr>
        <w:sz w:val="18"/>
        <w:szCs w:val="18"/>
      </w:rPr>
      <w:fldChar w:fldCharType="begin"/>
    </w:r>
    <w:r w:rsidRPr="0078280A">
      <w:rPr>
        <w:sz w:val="18"/>
        <w:szCs w:val="18"/>
      </w:rPr>
      <w:instrText xml:space="preserve"> PAGE   \* MERGEFORMAT </w:instrText>
    </w:r>
    <w:r w:rsidR="00F244C2" w:rsidRPr="0078280A">
      <w:rPr>
        <w:sz w:val="18"/>
        <w:szCs w:val="18"/>
      </w:rPr>
      <w:fldChar w:fldCharType="separate"/>
    </w:r>
    <w:r w:rsidR="00B11D4C" w:rsidRPr="00B11D4C">
      <w:rPr>
        <w:rFonts w:asciiTheme="majorHAnsi" w:hAnsiTheme="majorHAnsi"/>
        <w:noProof/>
        <w:sz w:val="18"/>
        <w:szCs w:val="18"/>
      </w:rPr>
      <w:t>23</w:t>
    </w:r>
    <w:r w:rsidR="00F244C2" w:rsidRPr="0078280A">
      <w:rPr>
        <w:sz w:val="18"/>
        <w:szCs w:val="18"/>
      </w:rPr>
      <w:fldChar w:fldCharType="end"/>
    </w:r>
  </w:p>
  <w:p w:rsidR="006B3887" w:rsidRDefault="006B3887">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5AB5" w:rsidRDefault="00355AB5">
      <w:r>
        <w:separator/>
      </w:r>
    </w:p>
  </w:footnote>
  <w:footnote w:type="continuationSeparator" w:id="1">
    <w:p w:rsidR="00355AB5" w:rsidRDefault="00355AB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17BA" w:rsidRDefault="000117B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3887" w:rsidRDefault="006B3887" w:rsidP="00563283">
    <w:pPr>
      <w:pStyle w:val="Default"/>
    </w:pPr>
    <w:r w:rsidRPr="00D30E22">
      <w:rPr>
        <w:rFonts w:asciiTheme="majorHAnsi" w:eastAsiaTheme="majorEastAsia" w:hAnsiTheme="majorHAnsi" w:cstheme="majorBidi"/>
        <w:sz w:val="18"/>
        <w:szCs w:val="18"/>
      </w:rPr>
      <w:t xml:space="preserve">                                               </w:t>
    </w:r>
    <w:r w:rsidRPr="00D30E22">
      <w:rPr>
        <w:rFonts w:asciiTheme="majorHAnsi" w:eastAsiaTheme="majorEastAsia" w:hAnsiTheme="majorHAnsi" w:cstheme="majorBidi"/>
        <w:sz w:val="18"/>
        <w:szCs w:val="18"/>
      </w:rPr>
      <w:tab/>
    </w:r>
    <w:r w:rsidRPr="00D30E22">
      <w:rPr>
        <w:rFonts w:asciiTheme="majorHAnsi" w:eastAsiaTheme="majorEastAsia" w:hAnsiTheme="majorHAnsi" w:cstheme="majorBidi"/>
        <w:sz w:val="18"/>
        <w:szCs w:val="18"/>
      </w:rPr>
      <w:tab/>
    </w:r>
    <w:r>
      <w:rPr>
        <w:rFonts w:asciiTheme="majorHAnsi" w:eastAsiaTheme="majorEastAsia" w:hAnsiTheme="majorHAnsi" w:cstheme="majorBidi"/>
        <w:sz w:val="18"/>
        <w:szCs w:val="18"/>
      </w:rPr>
      <w:t xml:space="preserve">    </w:t>
    </w:r>
    <w:r w:rsidRPr="00D30E22">
      <w:rPr>
        <w:rFonts w:asciiTheme="majorHAnsi" w:eastAsiaTheme="majorEastAsia" w:hAnsiTheme="majorHAnsi" w:cstheme="majorBidi"/>
        <w:sz w:val="18"/>
        <w:szCs w:val="18"/>
      </w:rPr>
      <w:tab/>
    </w:r>
    <w:r>
      <w:rPr>
        <w:rFonts w:asciiTheme="majorHAnsi" w:eastAsiaTheme="majorEastAsia" w:hAnsiTheme="majorHAnsi" w:cstheme="majorBidi"/>
        <w:sz w:val="18"/>
        <w:szCs w:val="18"/>
      </w:rPr>
      <w:t xml:space="preserve">                                                       </w:t>
    </w:r>
  </w:p>
  <w:p w:rsidR="006B3887" w:rsidRPr="00774DD6" w:rsidRDefault="006B3887" w:rsidP="00563283">
    <w:pPr>
      <w:jc w:val="center"/>
      <w:rPr>
        <w:rFonts w:asciiTheme="majorHAnsi" w:hAnsiTheme="majorHAnsi"/>
        <w:sz w:val="18"/>
        <w:szCs w:val="18"/>
      </w:rPr>
    </w:pPr>
    <w:r w:rsidRPr="00774DD6">
      <w:t xml:space="preserve"> </w:t>
    </w:r>
    <w:r w:rsidRPr="00774DD6">
      <w:tab/>
    </w:r>
    <w:r w:rsidR="005848E5">
      <w:tab/>
    </w:r>
    <w:r w:rsidR="005848E5">
      <w:tab/>
    </w:r>
    <w:r w:rsidR="005848E5">
      <w:tab/>
    </w:r>
    <w:r w:rsidR="005848E5">
      <w:tab/>
    </w:r>
    <w:r w:rsidR="005848E5">
      <w:tab/>
    </w:r>
    <w:r w:rsidR="005848E5">
      <w:tab/>
    </w:r>
    <w:r w:rsidR="005848E5">
      <w:tab/>
    </w:r>
    <w:r w:rsidR="00656B1E">
      <w:t xml:space="preserve">         </w:t>
    </w:r>
    <w:r w:rsidR="0014029B">
      <w:rPr>
        <w:rFonts w:asciiTheme="majorHAnsi" w:hAnsiTheme="majorHAnsi"/>
        <w:b/>
        <w:bCs/>
        <w:sz w:val="18"/>
        <w:szCs w:val="18"/>
      </w:rPr>
      <w:t>PERSONAL LOAN PREDICTOR</w:t>
    </w:r>
    <w:r w:rsidR="0014029B" w:rsidRPr="00774DD6">
      <w:rPr>
        <w:rFonts w:asciiTheme="majorHAnsi" w:hAnsiTheme="majorHAnsi"/>
        <w:b/>
        <w:bCs/>
        <w:sz w:val="18"/>
        <w:szCs w:val="18"/>
      </w:rPr>
      <w:t xml:space="preserve"> </w:t>
    </w:r>
  </w:p>
  <w:p w:rsidR="006B3887" w:rsidRPr="00D30E22" w:rsidRDefault="006B3887" w:rsidP="0014029B">
    <w:pPr>
      <w:pStyle w:val="Header"/>
      <w:pBdr>
        <w:bottom w:val="thickThinSmallGap" w:sz="24" w:space="1" w:color="622423" w:themeColor="accent2" w:themeShade="7F"/>
      </w:pBdr>
      <w:rPr>
        <w:rFonts w:asciiTheme="majorHAnsi" w:eastAsiaTheme="majorEastAsia" w:hAnsiTheme="majorHAnsi" w:cstheme="majorBidi"/>
        <w:sz w:val="18"/>
        <w:szCs w:val="18"/>
      </w:rPr>
    </w:pPr>
  </w:p>
  <w:p w:rsidR="006B3887" w:rsidRDefault="006B388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17BA" w:rsidRDefault="000117BA">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3887" w:rsidRPr="00993837" w:rsidRDefault="00760B61" w:rsidP="00760B61">
    <w:pPr>
      <w:pStyle w:val="Header"/>
      <w:pBdr>
        <w:bottom w:val="thickThinSmallGap" w:sz="24" w:space="1" w:color="622423"/>
      </w:pBdr>
      <w:rPr>
        <w:sz w:val="18"/>
        <w:szCs w:val="18"/>
      </w:rPr>
    </w:pPr>
    <w:r>
      <w:rPr>
        <w:sz w:val="18"/>
        <w:szCs w:val="18"/>
      </w:rPr>
      <w:t xml:space="preserve">                                                                                                                                              </w:t>
    </w:r>
    <w:r>
      <w:rPr>
        <w:rFonts w:asciiTheme="majorHAnsi" w:hAnsiTheme="majorHAnsi"/>
        <w:b/>
        <w:bCs/>
        <w:sz w:val="18"/>
        <w:szCs w:val="18"/>
      </w:rPr>
      <w:t>PERSONAL LOAN PREDICTOR</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1"/>
    <w:lvl w:ilvl="0">
      <w:start w:val="1"/>
      <w:numFmt w:val="decimal"/>
      <w:lvlText w:val="%1."/>
      <w:lvlJc w:val="left"/>
      <w:pPr>
        <w:tabs>
          <w:tab w:val="num" w:pos="0"/>
        </w:tabs>
        <w:ind w:left="720" w:hanging="360"/>
      </w:pPr>
    </w:lvl>
  </w:abstractNum>
  <w:abstractNum w:abstractNumId="2">
    <w:nsid w:val="00000003"/>
    <w:multiLevelType w:val="singleLevel"/>
    <w:tmpl w:val="00000003"/>
    <w:name w:val="WW8Num2"/>
    <w:lvl w:ilvl="0">
      <w:start w:val="1"/>
      <w:numFmt w:val="bullet"/>
      <w:lvlText w:val=""/>
      <w:lvlJc w:val="left"/>
      <w:pPr>
        <w:tabs>
          <w:tab w:val="num" w:pos="0"/>
        </w:tabs>
        <w:ind w:left="720" w:hanging="360"/>
      </w:pPr>
      <w:rPr>
        <w:rFonts w:ascii="Symbol" w:hAnsi="Symbol" w:cs="Symbol"/>
        <w:color w:val="231F20"/>
        <w:spacing w:val="-10"/>
      </w:rPr>
    </w:lvl>
  </w:abstractNum>
  <w:abstractNum w:abstractNumId="3">
    <w:nsid w:val="00000004"/>
    <w:multiLevelType w:val="singleLevel"/>
    <w:tmpl w:val="00000004"/>
    <w:name w:val="WW8Num4"/>
    <w:lvl w:ilvl="0">
      <w:start w:val="1"/>
      <w:numFmt w:val="bullet"/>
      <w:lvlText w:val=""/>
      <w:lvlJc w:val="left"/>
      <w:pPr>
        <w:tabs>
          <w:tab w:val="num" w:pos="0"/>
        </w:tabs>
        <w:ind w:left="720" w:hanging="360"/>
      </w:pPr>
      <w:rPr>
        <w:rFonts w:ascii="Symbol" w:hAnsi="Symbol" w:cs="Symbol"/>
        <w:color w:val="231F20"/>
        <w:spacing w:val="-10"/>
      </w:rPr>
    </w:lvl>
  </w:abstractNum>
  <w:abstractNum w:abstractNumId="4">
    <w:nsid w:val="00000005"/>
    <w:multiLevelType w:val="singleLevel"/>
    <w:tmpl w:val="00000005"/>
    <w:name w:val="WW8Num5"/>
    <w:lvl w:ilvl="0">
      <w:start w:val="1"/>
      <w:numFmt w:val="bullet"/>
      <w:lvlText w:val=""/>
      <w:lvlJc w:val="left"/>
      <w:pPr>
        <w:tabs>
          <w:tab w:val="num" w:pos="0"/>
        </w:tabs>
        <w:ind w:left="720" w:hanging="360"/>
      </w:pPr>
      <w:rPr>
        <w:rFonts w:ascii="Symbol" w:hAnsi="Symbol" w:cs="Symbol"/>
      </w:rPr>
    </w:lvl>
  </w:abstractNum>
  <w:abstractNum w:abstractNumId="5">
    <w:nsid w:val="00000006"/>
    <w:multiLevelType w:val="singleLevel"/>
    <w:tmpl w:val="00000006"/>
    <w:name w:val="WW8Num6"/>
    <w:lvl w:ilvl="0">
      <w:start w:val="1"/>
      <w:numFmt w:val="bullet"/>
      <w:lvlText w:val=""/>
      <w:lvlJc w:val="left"/>
      <w:pPr>
        <w:tabs>
          <w:tab w:val="num" w:pos="0"/>
        </w:tabs>
        <w:ind w:left="720" w:hanging="360"/>
      </w:pPr>
      <w:rPr>
        <w:rFonts w:ascii="Symbol" w:hAnsi="Symbol" w:cs="Symbol"/>
        <w:color w:val="231F20"/>
        <w:spacing w:val="-10"/>
      </w:rPr>
    </w:lvl>
  </w:abstractNum>
  <w:abstractNum w:abstractNumId="6">
    <w:nsid w:val="00000007"/>
    <w:multiLevelType w:val="singleLevel"/>
    <w:tmpl w:val="00000007"/>
    <w:name w:val="WW8Num8"/>
    <w:lvl w:ilvl="0">
      <w:start w:val="5"/>
      <w:numFmt w:val="decimal"/>
      <w:lvlText w:val="%1."/>
      <w:lvlJc w:val="left"/>
      <w:pPr>
        <w:tabs>
          <w:tab w:val="num" w:pos="0"/>
        </w:tabs>
        <w:ind w:left="4230" w:hanging="360"/>
      </w:pPr>
    </w:lvl>
  </w:abstractNum>
  <w:abstractNum w:abstractNumId="7">
    <w:nsid w:val="00000008"/>
    <w:multiLevelType w:val="singleLevel"/>
    <w:tmpl w:val="00000008"/>
    <w:name w:val="WW8Num9"/>
    <w:lvl w:ilvl="0">
      <w:start w:val="8"/>
      <w:numFmt w:val="decimal"/>
      <w:lvlText w:val="%1."/>
      <w:lvlJc w:val="left"/>
      <w:pPr>
        <w:tabs>
          <w:tab w:val="num" w:pos="0"/>
        </w:tabs>
        <w:ind w:left="1080" w:hanging="360"/>
      </w:pPr>
      <w:rPr>
        <w:b/>
        <w:color w:val="auto"/>
        <w:spacing w:val="-10"/>
      </w:rPr>
    </w:lvl>
  </w:abstractNum>
  <w:abstractNum w:abstractNumId="8">
    <w:nsid w:val="00000009"/>
    <w:multiLevelType w:val="singleLevel"/>
    <w:tmpl w:val="00000009"/>
    <w:name w:val="WW8Num10"/>
    <w:lvl w:ilvl="0">
      <w:start w:val="1"/>
      <w:numFmt w:val="bullet"/>
      <w:lvlText w:val=""/>
      <w:lvlJc w:val="left"/>
      <w:pPr>
        <w:tabs>
          <w:tab w:val="num" w:pos="0"/>
        </w:tabs>
        <w:ind w:left="720" w:hanging="360"/>
      </w:pPr>
      <w:rPr>
        <w:rFonts w:ascii="Symbol" w:hAnsi="Symbol" w:cs="Symbol"/>
        <w:color w:val="231F20"/>
        <w:spacing w:val="-10"/>
      </w:rPr>
    </w:lvl>
  </w:abstractNum>
  <w:abstractNum w:abstractNumId="9">
    <w:nsid w:val="02327088"/>
    <w:multiLevelType w:val="multilevel"/>
    <w:tmpl w:val="D584E29E"/>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05DE3E65"/>
    <w:multiLevelType w:val="multilevel"/>
    <w:tmpl w:val="CB3EC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685445C"/>
    <w:multiLevelType w:val="hybridMultilevel"/>
    <w:tmpl w:val="5AF4BC6E"/>
    <w:lvl w:ilvl="0" w:tplc="6A7C88A2">
      <w:start w:val="1"/>
      <w:numFmt w:val="bullet"/>
      <w:lvlText w:val="•"/>
      <w:lvlJc w:val="left"/>
      <w:pPr>
        <w:tabs>
          <w:tab w:val="num" w:pos="720"/>
        </w:tabs>
        <w:ind w:left="720" w:hanging="360"/>
      </w:pPr>
      <w:rPr>
        <w:rFonts w:ascii="Arial" w:hAnsi="Arial" w:hint="default"/>
      </w:rPr>
    </w:lvl>
    <w:lvl w:ilvl="1" w:tplc="17B82CF6" w:tentative="1">
      <w:start w:val="1"/>
      <w:numFmt w:val="bullet"/>
      <w:lvlText w:val="•"/>
      <w:lvlJc w:val="left"/>
      <w:pPr>
        <w:tabs>
          <w:tab w:val="num" w:pos="1440"/>
        </w:tabs>
        <w:ind w:left="1440" w:hanging="360"/>
      </w:pPr>
      <w:rPr>
        <w:rFonts w:ascii="Arial" w:hAnsi="Arial" w:hint="default"/>
      </w:rPr>
    </w:lvl>
    <w:lvl w:ilvl="2" w:tplc="2D94D0F4" w:tentative="1">
      <w:start w:val="1"/>
      <w:numFmt w:val="bullet"/>
      <w:lvlText w:val="•"/>
      <w:lvlJc w:val="left"/>
      <w:pPr>
        <w:tabs>
          <w:tab w:val="num" w:pos="2160"/>
        </w:tabs>
        <w:ind w:left="2160" w:hanging="360"/>
      </w:pPr>
      <w:rPr>
        <w:rFonts w:ascii="Arial" w:hAnsi="Arial" w:hint="default"/>
      </w:rPr>
    </w:lvl>
    <w:lvl w:ilvl="3" w:tplc="C40EF5DA" w:tentative="1">
      <w:start w:val="1"/>
      <w:numFmt w:val="bullet"/>
      <w:lvlText w:val="•"/>
      <w:lvlJc w:val="left"/>
      <w:pPr>
        <w:tabs>
          <w:tab w:val="num" w:pos="2880"/>
        </w:tabs>
        <w:ind w:left="2880" w:hanging="360"/>
      </w:pPr>
      <w:rPr>
        <w:rFonts w:ascii="Arial" w:hAnsi="Arial" w:hint="default"/>
      </w:rPr>
    </w:lvl>
    <w:lvl w:ilvl="4" w:tplc="7496FC00" w:tentative="1">
      <w:start w:val="1"/>
      <w:numFmt w:val="bullet"/>
      <w:lvlText w:val="•"/>
      <w:lvlJc w:val="left"/>
      <w:pPr>
        <w:tabs>
          <w:tab w:val="num" w:pos="3600"/>
        </w:tabs>
        <w:ind w:left="3600" w:hanging="360"/>
      </w:pPr>
      <w:rPr>
        <w:rFonts w:ascii="Arial" w:hAnsi="Arial" w:hint="default"/>
      </w:rPr>
    </w:lvl>
    <w:lvl w:ilvl="5" w:tplc="1F429E0A" w:tentative="1">
      <w:start w:val="1"/>
      <w:numFmt w:val="bullet"/>
      <w:lvlText w:val="•"/>
      <w:lvlJc w:val="left"/>
      <w:pPr>
        <w:tabs>
          <w:tab w:val="num" w:pos="4320"/>
        </w:tabs>
        <w:ind w:left="4320" w:hanging="360"/>
      </w:pPr>
      <w:rPr>
        <w:rFonts w:ascii="Arial" w:hAnsi="Arial" w:hint="default"/>
      </w:rPr>
    </w:lvl>
    <w:lvl w:ilvl="6" w:tplc="7C44AF6C" w:tentative="1">
      <w:start w:val="1"/>
      <w:numFmt w:val="bullet"/>
      <w:lvlText w:val="•"/>
      <w:lvlJc w:val="left"/>
      <w:pPr>
        <w:tabs>
          <w:tab w:val="num" w:pos="5040"/>
        </w:tabs>
        <w:ind w:left="5040" w:hanging="360"/>
      </w:pPr>
      <w:rPr>
        <w:rFonts w:ascii="Arial" w:hAnsi="Arial" w:hint="default"/>
      </w:rPr>
    </w:lvl>
    <w:lvl w:ilvl="7" w:tplc="69927AE2" w:tentative="1">
      <w:start w:val="1"/>
      <w:numFmt w:val="bullet"/>
      <w:lvlText w:val="•"/>
      <w:lvlJc w:val="left"/>
      <w:pPr>
        <w:tabs>
          <w:tab w:val="num" w:pos="5760"/>
        </w:tabs>
        <w:ind w:left="5760" w:hanging="360"/>
      </w:pPr>
      <w:rPr>
        <w:rFonts w:ascii="Arial" w:hAnsi="Arial" w:hint="default"/>
      </w:rPr>
    </w:lvl>
    <w:lvl w:ilvl="8" w:tplc="B2F01DBC" w:tentative="1">
      <w:start w:val="1"/>
      <w:numFmt w:val="bullet"/>
      <w:lvlText w:val="•"/>
      <w:lvlJc w:val="left"/>
      <w:pPr>
        <w:tabs>
          <w:tab w:val="num" w:pos="6480"/>
        </w:tabs>
        <w:ind w:left="6480" w:hanging="360"/>
      </w:pPr>
      <w:rPr>
        <w:rFonts w:ascii="Arial" w:hAnsi="Arial" w:hint="default"/>
      </w:rPr>
    </w:lvl>
  </w:abstractNum>
  <w:abstractNum w:abstractNumId="12">
    <w:nsid w:val="0A076975"/>
    <w:multiLevelType w:val="multilevel"/>
    <w:tmpl w:val="F0547B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nsid w:val="143151AC"/>
    <w:multiLevelType w:val="hybridMultilevel"/>
    <w:tmpl w:val="F7148272"/>
    <w:lvl w:ilvl="0" w:tplc="BFCA4940">
      <w:start w:val="1"/>
      <w:numFmt w:val="bullet"/>
      <w:lvlText w:val=""/>
      <w:lvlJc w:val="left"/>
      <w:pPr>
        <w:tabs>
          <w:tab w:val="num" w:pos="720"/>
        </w:tabs>
        <w:ind w:left="720" w:hanging="360"/>
      </w:pPr>
      <w:rPr>
        <w:rFonts w:ascii="Wingdings 2" w:hAnsi="Wingdings 2" w:hint="default"/>
      </w:rPr>
    </w:lvl>
    <w:lvl w:ilvl="1" w:tplc="B32ACA2C" w:tentative="1">
      <w:start w:val="1"/>
      <w:numFmt w:val="bullet"/>
      <w:lvlText w:val=""/>
      <w:lvlJc w:val="left"/>
      <w:pPr>
        <w:tabs>
          <w:tab w:val="num" w:pos="1440"/>
        </w:tabs>
        <w:ind w:left="1440" w:hanging="360"/>
      </w:pPr>
      <w:rPr>
        <w:rFonts w:ascii="Wingdings 2" w:hAnsi="Wingdings 2" w:hint="default"/>
      </w:rPr>
    </w:lvl>
    <w:lvl w:ilvl="2" w:tplc="AAB426CE" w:tentative="1">
      <w:start w:val="1"/>
      <w:numFmt w:val="bullet"/>
      <w:lvlText w:val=""/>
      <w:lvlJc w:val="left"/>
      <w:pPr>
        <w:tabs>
          <w:tab w:val="num" w:pos="2160"/>
        </w:tabs>
        <w:ind w:left="2160" w:hanging="360"/>
      </w:pPr>
      <w:rPr>
        <w:rFonts w:ascii="Wingdings 2" w:hAnsi="Wingdings 2" w:hint="default"/>
      </w:rPr>
    </w:lvl>
    <w:lvl w:ilvl="3" w:tplc="161C97BA" w:tentative="1">
      <w:start w:val="1"/>
      <w:numFmt w:val="bullet"/>
      <w:lvlText w:val=""/>
      <w:lvlJc w:val="left"/>
      <w:pPr>
        <w:tabs>
          <w:tab w:val="num" w:pos="2880"/>
        </w:tabs>
        <w:ind w:left="2880" w:hanging="360"/>
      </w:pPr>
      <w:rPr>
        <w:rFonts w:ascii="Wingdings 2" w:hAnsi="Wingdings 2" w:hint="default"/>
      </w:rPr>
    </w:lvl>
    <w:lvl w:ilvl="4" w:tplc="28C0CAE2" w:tentative="1">
      <w:start w:val="1"/>
      <w:numFmt w:val="bullet"/>
      <w:lvlText w:val=""/>
      <w:lvlJc w:val="left"/>
      <w:pPr>
        <w:tabs>
          <w:tab w:val="num" w:pos="3600"/>
        </w:tabs>
        <w:ind w:left="3600" w:hanging="360"/>
      </w:pPr>
      <w:rPr>
        <w:rFonts w:ascii="Wingdings 2" w:hAnsi="Wingdings 2" w:hint="default"/>
      </w:rPr>
    </w:lvl>
    <w:lvl w:ilvl="5" w:tplc="C854B8F6" w:tentative="1">
      <w:start w:val="1"/>
      <w:numFmt w:val="bullet"/>
      <w:lvlText w:val=""/>
      <w:lvlJc w:val="left"/>
      <w:pPr>
        <w:tabs>
          <w:tab w:val="num" w:pos="4320"/>
        </w:tabs>
        <w:ind w:left="4320" w:hanging="360"/>
      </w:pPr>
      <w:rPr>
        <w:rFonts w:ascii="Wingdings 2" w:hAnsi="Wingdings 2" w:hint="default"/>
      </w:rPr>
    </w:lvl>
    <w:lvl w:ilvl="6" w:tplc="57D61FAE" w:tentative="1">
      <w:start w:val="1"/>
      <w:numFmt w:val="bullet"/>
      <w:lvlText w:val=""/>
      <w:lvlJc w:val="left"/>
      <w:pPr>
        <w:tabs>
          <w:tab w:val="num" w:pos="5040"/>
        </w:tabs>
        <w:ind w:left="5040" w:hanging="360"/>
      </w:pPr>
      <w:rPr>
        <w:rFonts w:ascii="Wingdings 2" w:hAnsi="Wingdings 2" w:hint="default"/>
      </w:rPr>
    </w:lvl>
    <w:lvl w:ilvl="7" w:tplc="C306611A" w:tentative="1">
      <w:start w:val="1"/>
      <w:numFmt w:val="bullet"/>
      <w:lvlText w:val=""/>
      <w:lvlJc w:val="left"/>
      <w:pPr>
        <w:tabs>
          <w:tab w:val="num" w:pos="5760"/>
        </w:tabs>
        <w:ind w:left="5760" w:hanging="360"/>
      </w:pPr>
      <w:rPr>
        <w:rFonts w:ascii="Wingdings 2" w:hAnsi="Wingdings 2" w:hint="default"/>
      </w:rPr>
    </w:lvl>
    <w:lvl w:ilvl="8" w:tplc="7EB08748" w:tentative="1">
      <w:start w:val="1"/>
      <w:numFmt w:val="bullet"/>
      <w:lvlText w:val=""/>
      <w:lvlJc w:val="left"/>
      <w:pPr>
        <w:tabs>
          <w:tab w:val="num" w:pos="6480"/>
        </w:tabs>
        <w:ind w:left="6480" w:hanging="360"/>
      </w:pPr>
      <w:rPr>
        <w:rFonts w:ascii="Wingdings 2" w:hAnsi="Wingdings 2" w:hint="default"/>
      </w:rPr>
    </w:lvl>
  </w:abstractNum>
  <w:abstractNum w:abstractNumId="14">
    <w:nsid w:val="174C67BA"/>
    <w:multiLevelType w:val="hybridMultilevel"/>
    <w:tmpl w:val="2CCA89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79A29F1"/>
    <w:multiLevelType w:val="multilevel"/>
    <w:tmpl w:val="97842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A247D7A"/>
    <w:multiLevelType w:val="hybridMultilevel"/>
    <w:tmpl w:val="F014EC22"/>
    <w:lvl w:ilvl="0" w:tplc="51CA0282">
      <w:start w:val="1"/>
      <w:numFmt w:val="bullet"/>
      <w:lvlText w:val="•"/>
      <w:lvlJc w:val="left"/>
      <w:pPr>
        <w:tabs>
          <w:tab w:val="num" w:pos="720"/>
        </w:tabs>
        <w:ind w:left="720" w:hanging="360"/>
      </w:pPr>
      <w:rPr>
        <w:rFonts w:ascii="Times New Roman" w:hAnsi="Times New Roman" w:hint="default"/>
      </w:rPr>
    </w:lvl>
    <w:lvl w:ilvl="1" w:tplc="7BC813A2" w:tentative="1">
      <w:start w:val="1"/>
      <w:numFmt w:val="bullet"/>
      <w:lvlText w:val="•"/>
      <w:lvlJc w:val="left"/>
      <w:pPr>
        <w:tabs>
          <w:tab w:val="num" w:pos="1440"/>
        </w:tabs>
        <w:ind w:left="1440" w:hanging="360"/>
      </w:pPr>
      <w:rPr>
        <w:rFonts w:ascii="Times New Roman" w:hAnsi="Times New Roman" w:hint="default"/>
      </w:rPr>
    </w:lvl>
    <w:lvl w:ilvl="2" w:tplc="A39AE1DC" w:tentative="1">
      <w:start w:val="1"/>
      <w:numFmt w:val="bullet"/>
      <w:lvlText w:val="•"/>
      <w:lvlJc w:val="left"/>
      <w:pPr>
        <w:tabs>
          <w:tab w:val="num" w:pos="2160"/>
        </w:tabs>
        <w:ind w:left="2160" w:hanging="360"/>
      </w:pPr>
      <w:rPr>
        <w:rFonts w:ascii="Times New Roman" w:hAnsi="Times New Roman" w:hint="default"/>
      </w:rPr>
    </w:lvl>
    <w:lvl w:ilvl="3" w:tplc="715C40D6" w:tentative="1">
      <w:start w:val="1"/>
      <w:numFmt w:val="bullet"/>
      <w:lvlText w:val="•"/>
      <w:lvlJc w:val="left"/>
      <w:pPr>
        <w:tabs>
          <w:tab w:val="num" w:pos="2880"/>
        </w:tabs>
        <w:ind w:left="2880" w:hanging="360"/>
      </w:pPr>
      <w:rPr>
        <w:rFonts w:ascii="Times New Roman" w:hAnsi="Times New Roman" w:hint="default"/>
      </w:rPr>
    </w:lvl>
    <w:lvl w:ilvl="4" w:tplc="BD4CADC8" w:tentative="1">
      <w:start w:val="1"/>
      <w:numFmt w:val="bullet"/>
      <w:lvlText w:val="•"/>
      <w:lvlJc w:val="left"/>
      <w:pPr>
        <w:tabs>
          <w:tab w:val="num" w:pos="3600"/>
        </w:tabs>
        <w:ind w:left="3600" w:hanging="360"/>
      </w:pPr>
      <w:rPr>
        <w:rFonts w:ascii="Times New Roman" w:hAnsi="Times New Roman" w:hint="default"/>
      </w:rPr>
    </w:lvl>
    <w:lvl w:ilvl="5" w:tplc="469C2600" w:tentative="1">
      <w:start w:val="1"/>
      <w:numFmt w:val="bullet"/>
      <w:lvlText w:val="•"/>
      <w:lvlJc w:val="left"/>
      <w:pPr>
        <w:tabs>
          <w:tab w:val="num" w:pos="4320"/>
        </w:tabs>
        <w:ind w:left="4320" w:hanging="360"/>
      </w:pPr>
      <w:rPr>
        <w:rFonts w:ascii="Times New Roman" w:hAnsi="Times New Roman" w:hint="default"/>
      </w:rPr>
    </w:lvl>
    <w:lvl w:ilvl="6" w:tplc="45EC02BE" w:tentative="1">
      <w:start w:val="1"/>
      <w:numFmt w:val="bullet"/>
      <w:lvlText w:val="•"/>
      <w:lvlJc w:val="left"/>
      <w:pPr>
        <w:tabs>
          <w:tab w:val="num" w:pos="5040"/>
        </w:tabs>
        <w:ind w:left="5040" w:hanging="360"/>
      </w:pPr>
      <w:rPr>
        <w:rFonts w:ascii="Times New Roman" w:hAnsi="Times New Roman" w:hint="default"/>
      </w:rPr>
    </w:lvl>
    <w:lvl w:ilvl="7" w:tplc="851C077E" w:tentative="1">
      <w:start w:val="1"/>
      <w:numFmt w:val="bullet"/>
      <w:lvlText w:val="•"/>
      <w:lvlJc w:val="left"/>
      <w:pPr>
        <w:tabs>
          <w:tab w:val="num" w:pos="5760"/>
        </w:tabs>
        <w:ind w:left="5760" w:hanging="360"/>
      </w:pPr>
      <w:rPr>
        <w:rFonts w:ascii="Times New Roman" w:hAnsi="Times New Roman" w:hint="default"/>
      </w:rPr>
    </w:lvl>
    <w:lvl w:ilvl="8" w:tplc="C6648F2A" w:tentative="1">
      <w:start w:val="1"/>
      <w:numFmt w:val="bullet"/>
      <w:lvlText w:val="•"/>
      <w:lvlJc w:val="left"/>
      <w:pPr>
        <w:tabs>
          <w:tab w:val="num" w:pos="6480"/>
        </w:tabs>
        <w:ind w:left="6480" w:hanging="360"/>
      </w:pPr>
      <w:rPr>
        <w:rFonts w:ascii="Times New Roman" w:hAnsi="Times New Roman" w:hint="default"/>
      </w:rPr>
    </w:lvl>
  </w:abstractNum>
  <w:abstractNum w:abstractNumId="17">
    <w:nsid w:val="22FF4661"/>
    <w:multiLevelType w:val="multilevel"/>
    <w:tmpl w:val="782A7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3A77540"/>
    <w:multiLevelType w:val="hybridMultilevel"/>
    <w:tmpl w:val="F0D4A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4C1755"/>
    <w:multiLevelType w:val="multilevel"/>
    <w:tmpl w:val="BB9A7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FAC1095"/>
    <w:multiLevelType w:val="multilevel"/>
    <w:tmpl w:val="BE44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271604C"/>
    <w:multiLevelType w:val="hybridMultilevel"/>
    <w:tmpl w:val="2E1427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3A006D4"/>
    <w:multiLevelType w:val="hybridMultilevel"/>
    <w:tmpl w:val="3BB6330E"/>
    <w:lvl w:ilvl="0" w:tplc="0409000F">
      <w:start w:val="1"/>
      <w:numFmt w:val="decimal"/>
      <w:lvlText w:val="%1."/>
      <w:lvlJc w:val="left"/>
      <w:pPr>
        <w:tabs>
          <w:tab w:val="num" w:pos="720"/>
        </w:tabs>
        <w:ind w:left="720" w:hanging="360"/>
      </w:pPr>
      <w:rPr>
        <w:rFonts w:hint="default"/>
      </w:rPr>
    </w:lvl>
    <w:lvl w:ilvl="1" w:tplc="12886C84" w:tentative="1">
      <w:start w:val="1"/>
      <w:numFmt w:val="bullet"/>
      <w:lvlText w:val="•"/>
      <w:lvlJc w:val="left"/>
      <w:pPr>
        <w:tabs>
          <w:tab w:val="num" w:pos="1440"/>
        </w:tabs>
        <w:ind w:left="1440" w:hanging="360"/>
      </w:pPr>
      <w:rPr>
        <w:rFonts w:ascii="Arial" w:hAnsi="Arial" w:hint="default"/>
      </w:rPr>
    </w:lvl>
    <w:lvl w:ilvl="2" w:tplc="8DD47CC8" w:tentative="1">
      <w:start w:val="1"/>
      <w:numFmt w:val="bullet"/>
      <w:lvlText w:val="•"/>
      <w:lvlJc w:val="left"/>
      <w:pPr>
        <w:tabs>
          <w:tab w:val="num" w:pos="2160"/>
        </w:tabs>
        <w:ind w:left="2160" w:hanging="360"/>
      </w:pPr>
      <w:rPr>
        <w:rFonts w:ascii="Arial" w:hAnsi="Arial" w:hint="default"/>
      </w:rPr>
    </w:lvl>
    <w:lvl w:ilvl="3" w:tplc="9B10480A" w:tentative="1">
      <w:start w:val="1"/>
      <w:numFmt w:val="bullet"/>
      <w:lvlText w:val="•"/>
      <w:lvlJc w:val="left"/>
      <w:pPr>
        <w:tabs>
          <w:tab w:val="num" w:pos="2880"/>
        </w:tabs>
        <w:ind w:left="2880" w:hanging="360"/>
      </w:pPr>
      <w:rPr>
        <w:rFonts w:ascii="Arial" w:hAnsi="Arial" w:hint="default"/>
      </w:rPr>
    </w:lvl>
    <w:lvl w:ilvl="4" w:tplc="2E2E18D8" w:tentative="1">
      <w:start w:val="1"/>
      <w:numFmt w:val="bullet"/>
      <w:lvlText w:val="•"/>
      <w:lvlJc w:val="left"/>
      <w:pPr>
        <w:tabs>
          <w:tab w:val="num" w:pos="3600"/>
        </w:tabs>
        <w:ind w:left="3600" w:hanging="360"/>
      </w:pPr>
      <w:rPr>
        <w:rFonts w:ascii="Arial" w:hAnsi="Arial" w:hint="default"/>
      </w:rPr>
    </w:lvl>
    <w:lvl w:ilvl="5" w:tplc="9CA26CD8" w:tentative="1">
      <w:start w:val="1"/>
      <w:numFmt w:val="bullet"/>
      <w:lvlText w:val="•"/>
      <w:lvlJc w:val="left"/>
      <w:pPr>
        <w:tabs>
          <w:tab w:val="num" w:pos="4320"/>
        </w:tabs>
        <w:ind w:left="4320" w:hanging="360"/>
      </w:pPr>
      <w:rPr>
        <w:rFonts w:ascii="Arial" w:hAnsi="Arial" w:hint="default"/>
      </w:rPr>
    </w:lvl>
    <w:lvl w:ilvl="6" w:tplc="F3E6617E" w:tentative="1">
      <w:start w:val="1"/>
      <w:numFmt w:val="bullet"/>
      <w:lvlText w:val="•"/>
      <w:lvlJc w:val="left"/>
      <w:pPr>
        <w:tabs>
          <w:tab w:val="num" w:pos="5040"/>
        </w:tabs>
        <w:ind w:left="5040" w:hanging="360"/>
      </w:pPr>
      <w:rPr>
        <w:rFonts w:ascii="Arial" w:hAnsi="Arial" w:hint="default"/>
      </w:rPr>
    </w:lvl>
    <w:lvl w:ilvl="7" w:tplc="BB903CC6" w:tentative="1">
      <w:start w:val="1"/>
      <w:numFmt w:val="bullet"/>
      <w:lvlText w:val="•"/>
      <w:lvlJc w:val="left"/>
      <w:pPr>
        <w:tabs>
          <w:tab w:val="num" w:pos="5760"/>
        </w:tabs>
        <w:ind w:left="5760" w:hanging="360"/>
      </w:pPr>
      <w:rPr>
        <w:rFonts w:ascii="Arial" w:hAnsi="Arial" w:hint="default"/>
      </w:rPr>
    </w:lvl>
    <w:lvl w:ilvl="8" w:tplc="F5044410" w:tentative="1">
      <w:start w:val="1"/>
      <w:numFmt w:val="bullet"/>
      <w:lvlText w:val="•"/>
      <w:lvlJc w:val="left"/>
      <w:pPr>
        <w:tabs>
          <w:tab w:val="num" w:pos="6480"/>
        </w:tabs>
        <w:ind w:left="6480" w:hanging="360"/>
      </w:pPr>
      <w:rPr>
        <w:rFonts w:ascii="Arial" w:hAnsi="Arial" w:hint="default"/>
      </w:rPr>
    </w:lvl>
  </w:abstractNum>
  <w:abstractNum w:abstractNumId="23">
    <w:nsid w:val="55F976E2"/>
    <w:multiLevelType w:val="multilevel"/>
    <w:tmpl w:val="41BC1844"/>
    <w:lvl w:ilvl="0">
      <w:start w:val="3"/>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5F143F9F"/>
    <w:multiLevelType w:val="hybridMultilevel"/>
    <w:tmpl w:val="AF0E52CA"/>
    <w:lvl w:ilvl="0" w:tplc="0BD8CFE2">
      <w:start w:val="1"/>
      <w:numFmt w:val="decimal"/>
      <w:lvlText w:val="%1."/>
      <w:lvlJc w:val="left"/>
      <w:pPr>
        <w:ind w:left="5310" w:hanging="360"/>
      </w:pPr>
      <w:rPr>
        <w:rFonts w:hint="default"/>
        <w:b/>
        <w:sz w:val="32"/>
      </w:rPr>
    </w:lvl>
    <w:lvl w:ilvl="1" w:tplc="04090019" w:tentative="1">
      <w:start w:val="1"/>
      <w:numFmt w:val="lowerLetter"/>
      <w:lvlText w:val="%2."/>
      <w:lvlJc w:val="left"/>
      <w:pPr>
        <w:ind w:left="6030" w:hanging="360"/>
      </w:pPr>
    </w:lvl>
    <w:lvl w:ilvl="2" w:tplc="0409001B" w:tentative="1">
      <w:start w:val="1"/>
      <w:numFmt w:val="lowerRoman"/>
      <w:lvlText w:val="%3."/>
      <w:lvlJc w:val="right"/>
      <w:pPr>
        <w:ind w:left="6750" w:hanging="180"/>
      </w:pPr>
    </w:lvl>
    <w:lvl w:ilvl="3" w:tplc="0409000F" w:tentative="1">
      <w:start w:val="1"/>
      <w:numFmt w:val="decimal"/>
      <w:lvlText w:val="%4."/>
      <w:lvlJc w:val="left"/>
      <w:pPr>
        <w:ind w:left="7470" w:hanging="360"/>
      </w:pPr>
    </w:lvl>
    <w:lvl w:ilvl="4" w:tplc="04090019" w:tentative="1">
      <w:start w:val="1"/>
      <w:numFmt w:val="lowerLetter"/>
      <w:lvlText w:val="%5."/>
      <w:lvlJc w:val="left"/>
      <w:pPr>
        <w:ind w:left="8190" w:hanging="360"/>
      </w:pPr>
    </w:lvl>
    <w:lvl w:ilvl="5" w:tplc="0409001B" w:tentative="1">
      <w:start w:val="1"/>
      <w:numFmt w:val="lowerRoman"/>
      <w:lvlText w:val="%6."/>
      <w:lvlJc w:val="right"/>
      <w:pPr>
        <w:ind w:left="8910" w:hanging="180"/>
      </w:pPr>
    </w:lvl>
    <w:lvl w:ilvl="6" w:tplc="0409000F" w:tentative="1">
      <w:start w:val="1"/>
      <w:numFmt w:val="decimal"/>
      <w:lvlText w:val="%7."/>
      <w:lvlJc w:val="left"/>
      <w:pPr>
        <w:ind w:left="9630" w:hanging="360"/>
      </w:pPr>
    </w:lvl>
    <w:lvl w:ilvl="7" w:tplc="04090019" w:tentative="1">
      <w:start w:val="1"/>
      <w:numFmt w:val="lowerLetter"/>
      <w:lvlText w:val="%8."/>
      <w:lvlJc w:val="left"/>
      <w:pPr>
        <w:ind w:left="10350" w:hanging="360"/>
      </w:pPr>
    </w:lvl>
    <w:lvl w:ilvl="8" w:tplc="0409001B" w:tentative="1">
      <w:start w:val="1"/>
      <w:numFmt w:val="lowerRoman"/>
      <w:lvlText w:val="%9."/>
      <w:lvlJc w:val="right"/>
      <w:pPr>
        <w:ind w:left="11070" w:hanging="180"/>
      </w:pPr>
    </w:lvl>
  </w:abstractNum>
  <w:abstractNum w:abstractNumId="25">
    <w:nsid w:val="65216B17"/>
    <w:multiLevelType w:val="hybridMultilevel"/>
    <w:tmpl w:val="F758B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3234CF"/>
    <w:multiLevelType w:val="hybridMultilevel"/>
    <w:tmpl w:val="3980703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7">
    <w:nsid w:val="6862327F"/>
    <w:multiLevelType w:val="multilevel"/>
    <w:tmpl w:val="E76EF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B7A6776"/>
    <w:multiLevelType w:val="multilevel"/>
    <w:tmpl w:val="AD5C5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5841BF5"/>
    <w:multiLevelType w:val="multilevel"/>
    <w:tmpl w:val="C93EFE4C"/>
    <w:lvl w:ilvl="0">
      <w:start w:val="1"/>
      <w:numFmt w:val="upperLetter"/>
      <w:lvlText w:val="%1."/>
      <w:lvlJc w:val="left"/>
      <w:pPr>
        <w:ind w:left="435" w:hanging="435"/>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77CA5DB4"/>
    <w:multiLevelType w:val="hybridMultilevel"/>
    <w:tmpl w:val="EEB09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BD027CF"/>
    <w:multiLevelType w:val="hybridMultilevel"/>
    <w:tmpl w:val="D0362FD0"/>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DF258B"/>
    <w:multiLevelType w:val="multilevel"/>
    <w:tmpl w:val="ECFAD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EC10DE4"/>
    <w:multiLevelType w:val="hybridMultilevel"/>
    <w:tmpl w:val="2BACEF08"/>
    <w:lvl w:ilvl="0" w:tplc="C6F2DB92">
      <w:start w:val="1"/>
      <w:numFmt w:val="bullet"/>
      <w:lvlText w:val="•"/>
      <w:lvlJc w:val="left"/>
      <w:pPr>
        <w:tabs>
          <w:tab w:val="num" w:pos="720"/>
        </w:tabs>
        <w:ind w:left="720" w:hanging="360"/>
      </w:pPr>
      <w:rPr>
        <w:rFonts w:ascii="Arial" w:hAnsi="Arial" w:hint="default"/>
      </w:rPr>
    </w:lvl>
    <w:lvl w:ilvl="1" w:tplc="12886C84" w:tentative="1">
      <w:start w:val="1"/>
      <w:numFmt w:val="bullet"/>
      <w:lvlText w:val="•"/>
      <w:lvlJc w:val="left"/>
      <w:pPr>
        <w:tabs>
          <w:tab w:val="num" w:pos="1440"/>
        </w:tabs>
        <w:ind w:left="1440" w:hanging="360"/>
      </w:pPr>
      <w:rPr>
        <w:rFonts w:ascii="Arial" w:hAnsi="Arial" w:hint="default"/>
      </w:rPr>
    </w:lvl>
    <w:lvl w:ilvl="2" w:tplc="8DD47CC8" w:tentative="1">
      <w:start w:val="1"/>
      <w:numFmt w:val="bullet"/>
      <w:lvlText w:val="•"/>
      <w:lvlJc w:val="left"/>
      <w:pPr>
        <w:tabs>
          <w:tab w:val="num" w:pos="2160"/>
        </w:tabs>
        <w:ind w:left="2160" w:hanging="360"/>
      </w:pPr>
      <w:rPr>
        <w:rFonts w:ascii="Arial" w:hAnsi="Arial" w:hint="default"/>
      </w:rPr>
    </w:lvl>
    <w:lvl w:ilvl="3" w:tplc="9B10480A" w:tentative="1">
      <w:start w:val="1"/>
      <w:numFmt w:val="bullet"/>
      <w:lvlText w:val="•"/>
      <w:lvlJc w:val="left"/>
      <w:pPr>
        <w:tabs>
          <w:tab w:val="num" w:pos="2880"/>
        </w:tabs>
        <w:ind w:left="2880" w:hanging="360"/>
      </w:pPr>
      <w:rPr>
        <w:rFonts w:ascii="Arial" w:hAnsi="Arial" w:hint="default"/>
      </w:rPr>
    </w:lvl>
    <w:lvl w:ilvl="4" w:tplc="2E2E18D8" w:tentative="1">
      <w:start w:val="1"/>
      <w:numFmt w:val="bullet"/>
      <w:lvlText w:val="•"/>
      <w:lvlJc w:val="left"/>
      <w:pPr>
        <w:tabs>
          <w:tab w:val="num" w:pos="3600"/>
        </w:tabs>
        <w:ind w:left="3600" w:hanging="360"/>
      </w:pPr>
      <w:rPr>
        <w:rFonts w:ascii="Arial" w:hAnsi="Arial" w:hint="default"/>
      </w:rPr>
    </w:lvl>
    <w:lvl w:ilvl="5" w:tplc="9CA26CD8" w:tentative="1">
      <w:start w:val="1"/>
      <w:numFmt w:val="bullet"/>
      <w:lvlText w:val="•"/>
      <w:lvlJc w:val="left"/>
      <w:pPr>
        <w:tabs>
          <w:tab w:val="num" w:pos="4320"/>
        </w:tabs>
        <w:ind w:left="4320" w:hanging="360"/>
      </w:pPr>
      <w:rPr>
        <w:rFonts w:ascii="Arial" w:hAnsi="Arial" w:hint="default"/>
      </w:rPr>
    </w:lvl>
    <w:lvl w:ilvl="6" w:tplc="F3E6617E" w:tentative="1">
      <w:start w:val="1"/>
      <w:numFmt w:val="bullet"/>
      <w:lvlText w:val="•"/>
      <w:lvlJc w:val="left"/>
      <w:pPr>
        <w:tabs>
          <w:tab w:val="num" w:pos="5040"/>
        </w:tabs>
        <w:ind w:left="5040" w:hanging="360"/>
      </w:pPr>
      <w:rPr>
        <w:rFonts w:ascii="Arial" w:hAnsi="Arial" w:hint="default"/>
      </w:rPr>
    </w:lvl>
    <w:lvl w:ilvl="7" w:tplc="BB903CC6" w:tentative="1">
      <w:start w:val="1"/>
      <w:numFmt w:val="bullet"/>
      <w:lvlText w:val="•"/>
      <w:lvlJc w:val="left"/>
      <w:pPr>
        <w:tabs>
          <w:tab w:val="num" w:pos="5760"/>
        </w:tabs>
        <w:ind w:left="5760" w:hanging="360"/>
      </w:pPr>
      <w:rPr>
        <w:rFonts w:ascii="Arial" w:hAnsi="Arial" w:hint="default"/>
      </w:rPr>
    </w:lvl>
    <w:lvl w:ilvl="8" w:tplc="F5044410" w:tentative="1">
      <w:start w:val="1"/>
      <w:numFmt w:val="bullet"/>
      <w:lvlText w:val="•"/>
      <w:lvlJc w:val="left"/>
      <w:pPr>
        <w:tabs>
          <w:tab w:val="num" w:pos="6480"/>
        </w:tabs>
        <w:ind w:left="6480" w:hanging="360"/>
      </w:pPr>
      <w:rPr>
        <w:rFonts w:ascii="Arial" w:hAnsi="Arial" w:hint="default"/>
      </w:rPr>
    </w:lvl>
  </w:abstractNum>
  <w:abstractNum w:abstractNumId="34">
    <w:nsid w:val="7EE5775A"/>
    <w:multiLevelType w:val="multilevel"/>
    <w:tmpl w:val="372C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30"/>
  </w:num>
  <w:num w:numId="11">
    <w:abstractNumId w:val="31"/>
  </w:num>
  <w:num w:numId="12">
    <w:abstractNumId w:val="29"/>
  </w:num>
  <w:num w:numId="13">
    <w:abstractNumId w:val="33"/>
  </w:num>
  <w:num w:numId="14">
    <w:abstractNumId w:val="22"/>
  </w:num>
  <w:num w:numId="15">
    <w:abstractNumId w:val="17"/>
  </w:num>
  <w:num w:numId="16">
    <w:abstractNumId w:val="12"/>
  </w:num>
  <w:num w:numId="17">
    <w:abstractNumId w:val="11"/>
  </w:num>
  <w:num w:numId="18">
    <w:abstractNumId w:val="24"/>
  </w:num>
  <w:num w:numId="19">
    <w:abstractNumId w:val="16"/>
  </w:num>
  <w:num w:numId="20">
    <w:abstractNumId w:val="26"/>
  </w:num>
  <w:num w:numId="21">
    <w:abstractNumId w:val="25"/>
  </w:num>
  <w:num w:numId="22">
    <w:abstractNumId w:val="15"/>
  </w:num>
  <w:num w:numId="23">
    <w:abstractNumId w:val="34"/>
  </w:num>
  <w:num w:numId="24">
    <w:abstractNumId w:val="28"/>
  </w:num>
  <w:num w:numId="25">
    <w:abstractNumId w:val="27"/>
  </w:num>
  <w:num w:numId="26">
    <w:abstractNumId w:val="19"/>
  </w:num>
  <w:num w:numId="27">
    <w:abstractNumId w:val="20"/>
  </w:num>
  <w:num w:numId="28">
    <w:abstractNumId w:val="32"/>
  </w:num>
  <w:num w:numId="29">
    <w:abstractNumId w:val="10"/>
  </w:num>
  <w:num w:numId="30">
    <w:abstractNumId w:val="13"/>
  </w:num>
  <w:num w:numId="31">
    <w:abstractNumId w:val="23"/>
  </w:num>
  <w:num w:numId="32">
    <w:abstractNumId w:val="21"/>
  </w:num>
  <w:num w:numId="33">
    <w:abstractNumId w:val="14"/>
  </w:num>
  <w:num w:numId="34">
    <w:abstractNumId w:val="18"/>
  </w:num>
  <w:num w:numId="3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displayBackgroundShape/>
  <w:embedSystemFonts/>
  <w:proofState w:spelling="clean" w:grammar="clean"/>
  <w:stylePaneFormatFilter w:val="000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0"/>
    <w:footnote w:id="1"/>
  </w:footnotePr>
  <w:endnotePr>
    <w:endnote w:id="0"/>
    <w:endnote w:id="1"/>
  </w:endnotePr>
  <w:compat/>
  <w:rsids>
    <w:rsidRoot w:val="0007421D"/>
    <w:rsid w:val="000117BA"/>
    <w:rsid w:val="00030957"/>
    <w:rsid w:val="00073891"/>
    <w:rsid w:val="0007421D"/>
    <w:rsid w:val="000855A3"/>
    <w:rsid w:val="000B68EF"/>
    <w:rsid w:val="000D363E"/>
    <w:rsid w:val="0011067B"/>
    <w:rsid w:val="0014029B"/>
    <w:rsid w:val="00141225"/>
    <w:rsid w:val="00167FD7"/>
    <w:rsid w:val="001C45DD"/>
    <w:rsid w:val="001C4897"/>
    <w:rsid w:val="001D0C2B"/>
    <w:rsid w:val="001E29B1"/>
    <w:rsid w:val="001F0627"/>
    <w:rsid w:val="00216F68"/>
    <w:rsid w:val="00246555"/>
    <w:rsid w:val="00247D3C"/>
    <w:rsid w:val="002871B7"/>
    <w:rsid w:val="002F159A"/>
    <w:rsid w:val="00325463"/>
    <w:rsid w:val="00334939"/>
    <w:rsid w:val="003539F4"/>
    <w:rsid w:val="00355AB5"/>
    <w:rsid w:val="00375511"/>
    <w:rsid w:val="00381A21"/>
    <w:rsid w:val="0039649F"/>
    <w:rsid w:val="003A3C6C"/>
    <w:rsid w:val="003B37DF"/>
    <w:rsid w:val="003E2CD3"/>
    <w:rsid w:val="003E4344"/>
    <w:rsid w:val="003F01AF"/>
    <w:rsid w:val="00435567"/>
    <w:rsid w:val="004451E6"/>
    <w:rsid w:val="00473D14"/>
    <w:rsid w:val="00485013"/>
    <w:rsid w:val="004939AA"/>
    <w:rsid w:val="004B6DDA"/>
    <w:rsid w:val="004C4EB9"/>
    <w:rsid w:val="005200D9"/>
    <w:rsid w:val="00521CE3"/>
    <w:rsid w:val="00527D1F"/>
    <w:rsid w:val="00562C99"/>
    <w:rsid w:val="00563283"/>
    <w:rsid w:val="005848E5"/>
    <w:rsid w:val="005A59D9"/>
    <w:rsid w:val="005B5E55"/>
    <w:rsid w:val="005C5DD5"/>
    <w:rsid w:val="005E4967"/>
    <w:rsid w:val="00642333"/>
    <w:rsid w:val="0065319D"/>
    <w:rsid w:val="00656B1E"/>
    <w:rsid w:val="006A0BF7"/>
    <w:rsid w:val="006B1F8B"/>
    <w:rsid w:val="006B29FF"/>
    <w:rsid w:val="006B3887"/>
    <w:rsid w:val="006C364F"/>
    <w:rsid w:val="007018C0"/>
    <w:rsid w:val="00706E1D"/>
    <w:rsid w:val="007163F6"/>
    <w:rsid w:val="00757CC1"/>
    <w:rsid w:val="00760B61"/>
    <w:rsid w:val="00761594"/>
    <w:rsid w:val="007706A3"/>
    <w:rsid w:val="00774DD6"/>
    <w:rsid w:val="00780A02"/>
    <w:rsid w:val="0078280A"/>
    <w:rsid w:val="00784C92"/>
    <w:rsid w:val="007A4E82"/>
    <w:rsid w:val="007A69B9"/>
    <w:rsid w:val="007E77A8"/>
    <w:rsid w:val="00802F33"/>
    <w:rsid w:val="008033EF"/>
    <w:rsid w:val="00803D00"/>
    <w:rsid w:val="008143C8"/>
    <w:rsid w:val="00837568"/>
    <w:rsid w:val="008667E0"/>
    <w:rsid w:val="0089210F"/>
    <w:rsid w:val="008C4730"/>
    <w:rsid w:val="008D252B"/>
    <w:rsid w:val="008F6FF1"/>
    <w:rsid w:val="00907178"/>
    <w:rsid w:val="00993837"/>
    <w:rsid w:val="009A0F95"/>
    <w:rsid w:val="009B0AED"/>
    <w:rsid w:val="009B4EFE"/>
    <w:rsid w:val="009D7056"/>
    <w:rsid w:val="00A1634D"/>
    <w:rsid w:val="00A34742"/>
    <w:rsid w:val="00A82233"/>
    <w:rsid w:val="00AB10FC"/>
    <w:rsid w:val="00B11D4C"/>
    <w:rsid w:val="00B238B6"/>
    <w:rsid w:val="00B42466"/>
    <w:rsid w:val="00B86073"/>
    <w:rsid w:val="00BB0A8D"/>
    <w:rsid w:val="00BD61A5"/>
    <w:rsid w:val="00BF0A20"/>
    <w:rsid w:val="00C04C41"/>
    <w:rsid w:val="00C379F4"/>
    <w:rsid w:val="00C51028"/>
    <w:rsid w:val="00D01FB1"/>
    <w:rsid w:val="00D21499"/>
    <w:rsid w:val="00D24107"/>
    <w:rsid w:val="00D30E22"/>
    <w:rsid w:val="00D367D5"/>
    <w:rsid w:val="00E06A3A"/>
    <w:rsid w:val="00E3337D"/>
    <w:rsid w:val="00E74645"/>
    <w:rsid w:val="00E82925"/>
    <w:rsid w:val="00EC2FCC"/>
    <w:rsid w:val="00EF096D"/>
    <w:rsid w:val="00F03726"/>
    <w:rsid w:val="00F244C2"/>
    <w:rsid w:val="00F96908"/>
    <w:rsid w:val="00FB1875"/>
    <w:rsid w:val="00FC605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4]" strokecolor="none [1]" shadowcolor="none [2]"/>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252B"/>
    <w:pPr>
      <w:suppressAutoHyphens/>
    </w:pPr>
    <w:rPr>
      <w:sz w:val="24"/>
      <w:szCs w:val="24"/>
      <w:lang w:eastAsia="zh-CN"/>
    </w:rPr>
  </w:style>
  <w:style w:type="paragraph" w:styleId="Heading2">
    <w:name w:val="heading 2"/>
    <w:basedOn w:val="Heading"/>
    <w:next w:val="BodyText"/>
    <w:qFormat/>
    <w:rsid w:val="008D252B"/>
    <w:pPr>
      <w:tabs>
        <w:tab w:val="num" w:pos="576"/>
      </w:tabs>
      <w:spacing w:before="200"/>
      <w:ind w:left="576" w:hanging="576"/>
      <w:outlineLvl w:val="1"/>
    </w:pPr>
    <w:rPr>
      <w:b/>
      <w:bCs/>
      <w:sz w:val="32"/>
      <w:szCs w:val="32"/>
    </w:rPr>
  </w:style>
  <w:style w:type="paragraph" w:styleId="Heading3">
    <w:name w:val="heading 3"/>
    <w:basedOn w:val="Normal"/>
    <w:next w:val="Normal"/>
    <w:qFormat/>
    <w:rsid w:val="008D252B"/>
    <w:pPr>
      <w:keepNext/>
      <w:tabs>
        <w:tab w:val="num" w:pos="720"/>
      </w:tabs>
      <w:ind w:left="720" w:hanging="720"/>
      <w:jc w:val="center"/>
      <w:outlineLvl w:val="2"/>
    </w:pPr>
    <w:rPr>
      <w:u w:val="single"/>
    </w:rPr>
  </w:style>
  <w:style w:type="paragraph" w:styleId="Heading4">
    <w:name w:val="heading 4"/>
    <w:basedOn w:val="Normal"/>
    <w:next w:val="Normal"/>
    <w:qFormat/>
    <w:rsid w:val="008D252B"/>
    <w:pPr>
      <w:keepNext/>
      <w:tabs>
        <w:tab w:val="num" w:pos="864"/>
      </w:tabs>
      <w:overflowPunct w:val="0"/>
      <w:autoSpaceDE w:val="0"/>
      <w:spacing w:before="240" w:after="60"/>
      <w:ind w:left="864" w:hanging="864"/>
      <w:textAlignment w:val="baseline"/>
      <w:outlineLvl w:val="3"/>
    </w:pPr>
    <w:rPr>
      <w:rFonts w:ascii="Calibri" w:hAnsi="Calibri" w:cs="Calibri"/>
      <w:b/>
      <w:bCs/>
      <w:sz w:val="28"/>
      <w:szCs w:val="28"/>
      <w:lang w:val="en-AU"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8D252B"/>
  </w:style>
  <w:style w:type="character" w:customStyle="1" w:styleId="WW8Num1z1">
    <w:name w:val="WW8Num1z1"/>
    <w:rsid w:val="008D252B"/>
  </w:style>
  <w:style w:type="character" w:customStyle="1" w:styleId="WW8Num1z2">
    <w:name w:val="WW8Num1z2"/>
    <w:rsid w:val="008D252B"/>
  </w:style>
  <w:style w:type="character" w:customStyle="1" w:styleId="WW8Num1z3">
    <w:name w:val="WW8Num1z3"/>
    <w:rsid w:val="008D252B"/>
  </w:style>
  <w:style w:type="character" w:customStyle="1" w:styleId="WW8Num1z4">
    <w:name w:val="WW8Num1z4"/>
    <w:rsid w:val="008D252B"/>
  </w:style>
  <w:style w:type="character" w:customStyle="1" w:styleId="WW8Num1z5">
    <w:name w:val="WW8Num1z5"/>
    <w:rsid w:val="008D252B"/>
  </w:style>
  <w:style w:type="character" w:customStyle="1" w:styleId="WW8Num1z6">
    <w:name w:val="WW8Num1z6"/>
    <w:rsid w:val="008D252B"/>
  </w:style>
  <w:style w:type="character" w:customStyle="1" w:styleId="WW8Num1z7">
    <w:name w:val="WW8Num1z7"/>
    <w:rsid w:val="008D252B"/>
  </w:style>
  <w:style w:type="character" w:customStyle="1" w:styleId="WW8Num1z8">
    <w:name w:val="WW8Num1z8"/>
    <w:rsid w:val="008D252B"/>
  </w:style>
  <w:style w:type="character" w:customStyle="1" w:styleId="WW8Num2z0">
    <w:name w:val="WW8Num2z0"/>
    <w:rsid w:val="008D252B"/>
    <w:rPr>
      <w:rFonts w:ascii="Symbol" w:hAnsi="Symbol" w:cs="Symbol"/>
      <w:color w:val="231F20"/>
      <w:spacing w:val="-10"/>
    </w:rPr>
  </w:style>
  <w:style w:type="character" w:customStyle="1" w:styleId="WW8Num2z1">
    <w:name w:val="WW8Num2z1"/>
    <w:rsid w:val="008D252B"/>
    <w:rPr>
      <w:rFonts w:ascii="Courier New" w:hAnsi="Courier New" w:cs="Courier New"/>
    </w:rPr>
  </w:style>
  <w:style w:type="character" w:customStyle="1" w:styleId="WW8Num2z2">
    <w:name w:val="WW8Num2z2"/>
    <w:rsid w:val="008D252B"/>
    <w:rPr>
      <w:rFonts w:ascii="Wingdings" w:hAnsi="Wingdings" w:cs="Wingdings"/>
    </w:rPr>
  </w:style>
  <w:style w:type="character" w:customStyle="1" w:styleId="WW8Num3z0">
    <w:name w:val="WW8Num3z0"/>
    <w:rsid w:val="008D252B"/>
    <w:rPr>
      <w:b/>
    </w:rPr>
  </w:style>
  <w:style w:type="character" w:customStyle="1" w:styleId="WW8Num3z1">
    <w:name w:val="WW8Num3z1"/>
    <w:rsid w:val="008D252B"/>
  </w:style>
  <w:style w:type="character" w:customStyle="1" w:styleId="WW8Num3z2">
    <w:name w:val="WW8Num3z2"/>
    <w:rsid w:val="008D252B"/>
  </w:style>
  <w:style w:type="character" w:customStyle="1" w:styleId="WW8Num3z3">
    <w:name w:val="WW8Num3z3"/>
    <w:rsid w:val="008D252B"/>
  </w:style>
  <w:style w:type="character" w:customStyle="1" w:styleId="WW8Num3z4">
    <w:name w:val="WW8Num3z4"/>
    <w:rsid w:val="008D252B"/>
  </w:style>
  <w:style w:type="character" w:customStyle="1" w:styleId="WW8Num3z5">
    <w:name w:val="WW8Num3z5"/>
    <w:rsid w:val="008D252B"/>
  </w:style>
  <w:style w:type="character" w:customStyle="1" w:styleId="WW8Num3z6">
    <w:name w:val="WW8Num3z6"/>
    <w:rsid w:val="008D252B"/>
  </w:style>
  <w:style w:type="character" w:customStyle="1" w:styleId="WW8Num3z7">
    <w:name w:val="WW8Num3z7"/>
    <w:rsid w:val="008D252B"/>
  </w:style>
  <w:style w:type="character" w:customStyle="1" w:styleId="WW8Num3z8">
    <w:name w:val="WW8Num3z8"/>
    <w:rsid w:val="008D252B"/>
  </w:style>
  <w:style w:type="character" w:customStyle="1" w:styleId="WW8Num4z0">
    <w:name w:val="WW8Num4z0"/>
    <w:rsid w:val="008D252B"/>
    <w:rPr>
      <w:rFonts w:ascii="Symbol" w:hAnsi="Symbol" w:cs="Symbol"/>
      <w:color w:val="231F20"/>
      <w:spacing w:val="-10"/>
    </w:rPr>
  </w:style>
  <w:style w:type="character" w:customStyle="1" w:styleId="WW8Num4z1">
    <w:name w:val="WW8Num4z1"/>
    <w:rsid w:val="008D252B"/>
    <w:rPr>
      <w:rFonts w:ascii="Courier New" w:hAnsi="Courier New" w:cs="Courier New"/>
    </w:rPr>
  </w:style>
  <w:style w:type="character" w:customStyle="1" w:styleId="WW8Num4z2">
    <w:name w:val="WW8Num4z2"/>
    <w:rsid w:val="008D252B"/>
    <w:rPr>
      <w:rFonts w:ascii="Wingdings" w:hAnsi="Wingdings" w:cs="Wingdings"/>
    </w:rPr>
  </w:style>
  <w:style w:type="character" w:customStyle="1" w:styleId="WW8Num5z0">
    <w:name w:val="WW8Num5z0"/>
    <w:rsid w:val="008D252B"/>
    <w:rPr>
      <w:rFonts w:ascii="Symbol" w:hAnsi="Symbol" w:cs="Symbol"/>
    </w:rPr>
  </w:style>
  <w:style w:type="character" w:customStyle="1" w:styleId="WW8Num5z1">
    <w:name w:val="WW8Num5z1"/>
    <w:rsid w:val="008D252B"/>
    <w:rPr>
      <w:rFonts w:ascii="Courier New" w:hAnsi="Courier New" w:cs="Courier New"/>
    </w:rPr>
  </w:style>
  <w:style w:type="character" w:customStyle="1" w:styleId="WW8Num5z2">
    <w:name w:val="WW8Num5z2"/>
    <w:rsid w:val="008D252B"/>
    <w:rPr>
      <w:rFonts w:ascii="Wingdings" w:hAnsi="Wingdings" w:cs="Wingdings"/>
    </w:rPr>
  </w:style>
  <w:style w:type="character" w:customStyle="1" w:styleId="WW8Num6z0">
    <w:name w:val="WW8Num6z0"/>
    <w:rsid w:val="008D252B"/>
    <w:rPr>
      <w:rFonts w:ascii="Symbol" w:hAnsi="Symbol" w:cs="Symbol"/>
      <w:color w:val="231F20"/>
      <w:spacing w:val="-10"/>
    </w:rPr>
  </w:style>
  <w:style w:type="character" w:customStyle="1" w:styleId="WW8Num6z1">
    <w:name w:val="WW8Num6z1"/>
    <w:rsid w:val="008D252B"/>
    <w:rPr>
      <w:rFonts w:ascii="Courier New" w:hAnsi="Courier New" w:cs="Courier New"/>
    </w:rPr>
  </w:style>
  <w:style w:type="character" w:customStyle="1" w:styleId="WW8Num6z2">
    <w:name w:val="WW8Num6z2"/>
    <w:rsid w:val="008D252B"/>
    <w:rPr>
      <w:rFonts w:ascii="Wingdings" w:hAnsi="Wingdings" w:cs="Wingdings"/>
    </w:rPr>
  </w:style>
  <w:style w:type="character" w:customStyle="1" w:styleId="WW8Num7z0">
    <w:name w:val="WW8Num7z0"/>
    <w:rsid w:val="008D252B"/>
  </w:style>
  <w:style w:type="character" w:customStyle="1" w:styleId="WW8Num7z1">
    <w:name w:val="WW8Num7z1"/>
    <w:rsid w:val="008D252B"/>
  </w:style>
  <w:style w:type="character" w:customStyle="1" w:styleId="WW8Num7z2">
    <w:name w:val="WW8Num7z2"/>
    <w:rsid w:val="008D252B"/>
  </w:style>
  <w:style w:type="character" w:customStyle="1" w:styleId="WW8Num7z3">
    <w:name w:val="WW8Num7z3"/>
    <w:rsid w:val="008D252B"/>
  </w:style>
  <w:style w:type="character" w:customStyle="1" w:styleId="WW8Num7z4">
    <w:name w:val="WW8Num7z4"/>
    <w:rsid w:val="008D252B"/>
  </w:style>
  <w:style w:type="character" w:customStyle="1" w:styleId="WW8Num7z5">
    <w:name w:val="WW8Num7z5"/>
    <w:rsid w:val="008D252B"/>
  </w:style>
  <w:style w:type="character" w:customStyle="1" w:styleId="WW8Num7z6">
    <w:name w:val="WW8Num7z6"/>
    <w:rsid w:val="008D252B"/>
  </w:style>
  <w:style w:type="character" w:customStyle="1" w:styleId="WW8Num7z7">
    <w:name w:val="WW8Num7z7"/>
    <w:rsid w:val="008D252B"/>
  </w:style>
  <w:style w:type="character" w:customStyle="1" w:styleId="WW8Num7z8">
    <w:name w:val="WW8Num7z8"/>
    <w:rsid w:val="008D252B"/>
  </w:style>
  <w:style w:type="character" w:customStyle="1" w:styleId="WW8Num8z0">
    <w:name w:val="WW8Num8z0"/>
    <w:rsid w:val="008D252B"/>
  </w:style>
  <w:style w:type="character" w:customStyle="1" w:styleId="WW8Num8z1">
    <w:name w:val="WW8Num8z1"/>
    <w:rsid w:val="008D252B"/>
  </w:style>
  <w:style w:type="character" w:customStyle="1" w:styleId="WW8Num8z2">
    <w:name w:val="WW8Num8z2"/>
    <w:rsid w:val="008D252B"/>
  </w:style>
  <w:style w:type="character" w:customStyle="1" w:styleId="WW8Num8z3">
    <w:name w:val="WW8Num8z3"/>
    <w:rsid w:val="008D252B"/>
  </w:style>
  <w:style w:type="character" w:customStyle="1" w:styleId="WW8Num8z4">
    <w:name w:val="WW8Num8z4"/>
    <w:rsid w:val="008D252B"/>
  </w:style>
  <w:style w:type="character" w:customStyle="1" w:styleId="WW8Num8z5">
    <w:name w:val="WW8Num8z5"/>
    <w:rsid w:val="008D252B"/>
  </w:style>
  <w:style w:type="character" w:customStyle="1" w:styleId="WW8Num8z6">
    <w:name w:val="WW8Num8z6"/>
    <w:rsid w:val="008D252B"/>
  </w:style>
  <w:style w:type="character" w:customStyle="1" w:styleId="WW8Num8z7">
    <w:name w:val="WW8Num8z7"/>
    <w:rsid w:val="008D252B"/>
  </w:style>
  <w:style w:type="character" w:customStyle="1" w:styleId="WW8Num8z8">
    <w:name w:val="WW8Num8z8"/>
    <w:rsid w:val="008D252B"/>
  </w:style>
  <w:style w:type="character" w:customStyle="1" w:styleId="WW8Num9z0">
    <w:name w:val="WW8Num9z0"/>
    <w:rsid w:val="008D252B"/>
    <w:rPr>
      <w:b/>
      <w:color w:val="auto"/>
      <w:spacing w:val="-10"/>
    </w:rPr>
  </w:style>
  <w:style w:type="character" w:customStyle="1" w:styleId="WW8Num9z1">
    <w:name w:val="WW8Num9z1"/>
    <w:rsid w:val="008D252B"/>
  </w:style>
  <w:style w:type="character" w:customStyle="1" w:styleId="WW8Num9z2">
    <w:name w:val="WW8Num9z2"/>
    <w:rsid w:val="008D252B"/>
  </w:style>
  <w:style w:type="character" w:customStyle="1" w:styleId="WW8Num9z3">
    <w:name w:val="WW8Num9z3"/>
    <w:rsid w:val="008D252B"/>
  </w:style>
  <w:style w:type="character" w:customStyle="1" w:styleId="WW8Num9z4">
    <w:name w:val="WW8Num9z4"/>
    <w:rsid w:val="008D252B"/>
  </w:style>
  <w:style w:type="character" w:customStyle="1" w:styleId="WW8Num9z5">
    <w:name w:val="WW8Num9z5"/>
    <w:rsid w:val="008D252B"/>
  </w:style>
  <w:style w:type="character" w:customStyle="1" w:styleId="WW8Num9z6">
    <w:name w:val="WW8Num9z6"/>
    <w:rsid w:val="008D252B"/>
  </w:style>
  <w:style w:type="character" w:customStyle="1" w:styleId="WW8Num9z7">
    <w:name w:val="WW8Num9z7"/>
    <w:rsid w:val="008D252B"/>
  </w:style>
  <w:style w:type="character" w:customStyle="1" w:styleId="WW8Num9z8">
    <w:name w:val="WW8Num9z8"/>
    <w:rsid w:val="008D252B"/>
  </w:style>
  <w:style w:type="character" w:customStyle="1" w:styleId="WW8Num10z0">
    <w:name w:val="WW8Num10z0"/>
    <w:rsid w:val="008D252B"/>
    <w:rPr>
      <w:rFonts w:ascii="Symbol" w:hAnsi="Symbol" w:cs="Symbol"/>
      <w:color w:val="231F20"/>
      <w:spacing w:val="-10"/>
    </w:rPr>
  </w:style>
  <w:style w:type="character" w:customStyle="1" w:styleId="WW8Num10z1">
    <w:name w:val="WW8Num10z1"/>
    <w:rsid w:val="008D252B"/>
    <w:rPr>
      <w:rFonts w:ascii="Courier New" w:hAnsi="Courier New" w:cs="Courier New"/>
    </w:rPr>
  </w:style>
  <w:style w:type="character" w:customStyle="1" w:styleId="WW8Num10z2">
    <w:name w:val="WW8Num10z2"/>
    <w:rsid w:val="008D252B"/>
    <w:rPr>
      <w:rFonts w:ascii="Wingdings" w:hAnsi="Wingdings" w:cs="Wingdings"/>
    </w:rPr>
  </w:style>
  <w:style w:type="character" w:customStyle="1" w:styleId="Heading3Char">
    <w:name w:val="Heading 3 Char"/>
    <w:basedOn w:val="DefaultParagraphFont"/>
    <w:rsid w:val="008D252B"/>
    <w:rPr>
      <w:rFonts w:ascii="Times New Roman" w:eastAsia="Times New Roman" w:hAnsi="Times New Roman" w:cs="Times New Roman"/>
      <w:sz w:val="24"/>
      <w:szCs w:val="24"/>
      <w:u w:val="single"/>
    </w:rPr>
  </w:style>
  <w:style w:type="character" w:customStyle="1" w:styleId="Heading4Char">
    <w:name w:val="Heading 4 Char"/>
    <w:basedOn w:val="DefaultParagraphFont"/>
    <w:rsid w:val="008D252B"/>
    <w:rPr>
      <w:rFonts w:ascii="Calibri" w:eastAsia="Times New Roman" w:hAnsi="Calibri" w:cs="Times New Roman"/>
      <w:b/>
      <w:bCs/>
      <w:sz w:val="28"/>
      <w:szCs w:val="28"/>
      <w:lang w:val="en-AU" w:eastAsia="zh-TW"/>
    </w:rPr>
  </w:style>
  <w:style w:type="character" w:styleId="Strong">
    <w:name w:val="Strong"/>
    <w:basedOn w:val="DefaultParagraphFont"/>
    <w:uiPriority w:val="22"/>
    <w:qFormat/>
    <w:rsid w:val="008D252B"/>
    <w:rPr>
      <w:b/>
      <w:bCs/>
    </w:rPr>
  </w:style>
  <w:style w:type="character" w:styleId="Hyperlink">
    <w:name w:val="Hyperlink"/>
    <w:basedOn w:val="DefaultParagraphFont"/>
    <w:rsid w:val="008D252B"/>
    <w:rPr>
      <w:color w:val="0000FF"/>
      <w:u w:val="single"/>
    </w:rPr>
  </w:style>
  <w:style w:type="character" w:customStyle="1" w:styleId="apple-converted-space">
    <w:name w:val="apple-converted-space"/>
    <w:rsid w:val="008D252B"/>
  </w:style>
  <w:style w:type="character" w:customStyle="1" w:styleId="BalloonTextChar">
    <w:name w:val="Balloon Text Char"/>
    <w:basedOn w:val="DefaultParagraphFont"/>
    <w:rsid w:val="008D252B"/>
    <w:rPr>
      <w:rFonts w:ascii="Tahoma" w:eastAsia="Times New Roman" w:hAnsi="Tahoma" w:cs="Tahoma"/>
      <w:sz w:val="16"/>
      <w:szCs w:val="16"/>
    </w:rPr>
  </w:style>
  <w:style w:type="character" w:customStyle="1" w:styleId="HeaderChar">
    <w:name w:val="Header Char"/>
    <w:basedOn w:val="DefaultParagraphFont"/>
    <w:uiPriority w:val="99"/>
    <w:rsid w:val="008D252B"/>
    <w:rPr>
      <w:rFonts w:ascii="Times New Roman" w:eastAsia="Times New Roman" w:hAnsi="Times New Roman" w:cs="Times New Roman"/>
      <w:sz w:val="24"/>
      <w:szCs w:val="24"/>
    </w:rPr>
  </w:style>
  <w:style w:type="character" w:customStyle="1" w:styleId="FooterChar">
    <w:name w:val="Footer Char"/>
    <w:basedOn w:val="DefaultParagraphFont"/>
    <w:uiPriority w:val="99"/>
    <w:rsid w:val="008D252B"/>
    <w:rPr>
      <w:rFonts w:ascii="Times New Roman" w:eastAsia="Times New Roman" w:hAnsi="Times New Roman" w:cs="Times New Roman"/>
      <w:sz w:val="24"/>
      <w:szCs w:val="24"/>
    </w:rPr>
  </w:style>
  <w:style w:type="character" w:customStyle="1" w:styleId="NoSpacingChar">
    <w:name w:val="No Spacing Char"/>
    <w:basedOn w:val="DefaultParagraphFont"/>
    <w:rsid w:val="008D252B"/>
    <w:rPr>
      <w:rFonts w:eastAsia="Times New Roman"/>
      <w:sz w:val="22"/>
      <w:szCs w:val="22"/>
      <w:lang w:val="en-US" w:bidi="ar-SA"/>
    </w:rPr>
  </w:style>
  <w:style w:type="paragraph" w:customStyle="1" w:styleId="Heading">
    <w:name w:val="Heading"/>
    <w:basedOn w:val="Normal"/>
    <w:next w:val="BodyText"/>
    <w:rsid w:val="008D252B"/>
    <w:pPr>
      <w:keepNext/>
      <w:spacing w:before="240" w:after="120"/>
    </w:pPr>
    <w:rPr>
      <w:rFonts w:ascii="Liberation Sans" w:eastAsia="Droid Sans Fallback" w:hAnsi="Liberation Sans" w:cs="FreeSans"/>
      <w:sz w:val="28"/>
      <w:szCs w:val="28"/>
    </w:rPr>
  </w:style>
  <w:style w:type="paragraph" w:styleId="BodyText">
    <w:name w:val="Body Text"/>
    <w:basedOn w:val="Normal"/>
    <w:rsid w:val="008D252B"/>
    <w:pPr>
      <w:spacing w:after="140" w:line="288" w:lineRule="auto"/>
    </w:pPr>
  </w:style>
  <w:style w:type="paragraph" w:styleId="List">
    <w:name w:val="List"/>
    <w:basedOn w:val="BodyText"/>
    <w:rsid w:val="008D252B"/>
    <w:rPr>
      <w:rFonts w:cs="FreeSans"/>
    </w:rPr>
  </w:style>
  <w:style w:type="paragraph" w:styleId="Caption">
    <w:name w:val="caption"/>
    <w:basedOn w:val="Normal"/>
    <w:qFormat/>
    <w:rsid w:val="008D252B"/>
    <w:pPr>
      <w:suppressLineNumbers/>
      <w:spacing w:before="120" w:after="120"/>
    </w:pPr>
    <w:rPr>
      <w:rFonts w:cs="FreeSans"/>
      <w:i/>
      <w:iCs/>
    </w:rPr>
  </w:style>
  <w:style w:type="paragraph" w:customStyle="1" w:styleId="Index">
    <w:name w:val="Index"/>
    <w:basedOn w:val="Normal"/>
    <w:rsid w:val="008D252B"/>
    <w:pPr>
      <w:suppressLineNumbers/>
    </w:pPr>
    <w:rPr>
      <w:rFonts w:cs="FreeSans"/>
    </w:rPr>
  </w:style>
  <w:style w:type="paragraph" w:styleId="NormalWeb">
    <w:name w:val="Normal (Web)"/>
    <w:basedOn w:val="Normal"/>
    <w:uiPriority w:val="99"/>
    <w:rsid w:val="008D252B"/>
    <w:pPr>
      <w:spacing w:before="280" w:after="280"/>
    </w:pPr>
    <w:rPr>
      <w:lang w:val="en-IN"/>
    </w:rPr>
  </w:style>
  <w:style w:type="paragraph" w:styleId="BalloonText">
    <w:name w:val="Balloon Text"/>
    <w:basedOn w:val="Normal"/>
    <w:rsid w:val="008D252B"/>
    <w:rPr>
      <w:rFonts w:ascii="Tahoma" w:hAnsi="Tahoma" w:cs="Tahoma"/>
      <w:sz w:val="16"/>
      <w:szCs w:val="16"/>
    </w:rPr>
  </w:style>
  <w:style w:type="paragraph" w:styleId="Header">
    <w:name w:val="header"/>
    <w:basedOn w:val="Normal"/>
    <w:uiPriority w:val="99"/>
    <w:rsid w:val="008D252B"/>
  </w:style>
  <w:style w:type="paragraph" w:styleId="Footer">
    <w:name w:val="footer"/>
    <w:basedOn w:val="Normal"/>
    <w:uiPriority w:val="99"/>
    <w:rsid w:val="008D252B"/>
  </w:style>
  <w:style w:type="paragraph" w:styleId="ListParagraph">
    <w:name w:val="List Paragraph"/>
    <w:basedOn w:val="Normal"/>
    <w:uiPriority w:val="34"/>
    <w:qFormat/>
    <w:rsid w:val="008D252B"/>
    <w:pPr>
      <w:ind w:left="720"/>
      <w:contextualSpacing/>
    </w:pPr>
  </w:style>
  <w:style w:type="paragraph" w:styleId="NoSpacing">
    <w:name w:val="No Spacing"/>
    <w:qFormat/>
    <w:rsid w:val="008D252B"/>
    <w:pPr>
      <w:suppressAutoHyphens/>
    </w:pPr>
    <w:rPr>
      <w:rFonts w:ascii="Calibri" w:hAnsi="Calibri"/>
      <w:sz w:val="22"/>
      <w:szCs w:val="22"/>
      <w:lang w:eastAsia="zh-CN"/>
    </w:rPr>
  </w:style>
  <w:style w:type="paragraph" w:customStyle="1" w:styleId="Default">
    <w:name w:val="Default"/>
    <w:rsid w:val="006B29FF"/>
    <w:pPr>
      <w:autoSpaceDE w:val="0"/>
      <w:autoSpaceDN w:val="0"/>
      <w:adjustRightInd w:val="0"/>
    </w:pPr>
    <w:rPr>
      <w:rFonts w:ascii="Cambria" w:hAnsi="Cambria" w:cs="Cambria"/>
      <w:color w:val="000000"/>
      <w:sz w:val="24"/>
      <w:szCs w:val="24"/>
    </w:rPr>
  </w:style>
  <w:style w:type="character" w:styleId="Emphasis">
    <w:name w:val="Emphasis"/>
    <w:basedOn w:val="DefaultParagraphFont"/>
    <w:uiPriority w:val="20"/>
    <w:qFormat/>
    <w:rsid w:val="001C45DD"/>
    <w:rPr>
      <w:i/>
      <w:iCs/>
    </w:rPr>
  </w:style>
  <w:style w:type="character" w:styleId="HTMLCode">
    <w:name w:val="HTML Code"/>
    <w:basedOn w:val="DefaultParagraphFont"/>
    <w:uiPriority w:val="99"/>
    <w:semiHidden/>
    <w:unhideWhenUsed/>
    <w:rsid w:val="008C473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C4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8C4730"/>
    <w:rPr>
      <w:rFonts w:ascii="Courier New" w:hAnsi="Courier New" w:cs="Courier New"/>
    </w:rPr>
  </w:style>
</w:styles>
</file>

<file path=word/webSettings.xml><?xml version="1.0" encoding="utf-8"?>
<w:webSettings xmlns:r="http://schemas.openxmlformats.org/officeDocument/2006/relationships" xmlns:w="http://schemas.openxmlformats.org/wordprocessingml/2006/main">
  <w:divs>
    <w:div w:id="11928875">
      <w:bodyDiv w:val="1"/>
      <w:marLeft w:val="0"/>
      <w:marRight w:val="0"/>
      <w:marTop w:val="0"/>
      <w:marBottom w:val="0"/>
      <w:divBdr>
        <w:top w:val="none" w:sz="0" w:space="0" w:color="auto"/>
        <w:left w:val="none" w:sz="0" w:space="0" w:color="auto"/>
        <w:bottom w:val="none" w:sz="0" w:space="0" w:color="auto"/>
        <w:right w:val="none" w:sz="0" w:space="0" w:color="auto"/>
      </w:divBdr>
    </w:div>
    <w:div w:id="80378130">
      <w:bodyDiv w:val="1"/>
      <w:marLeft w:val="0"/>
      <w:marRight w:val="0"/>
      <w:marTop w:val="0"/>
      <w:marBottom w:val="0"/>
      <w:divBdr>
        <w:top w:val="none" w:sz="0" w:space="0" w:color="auto"/>
        <w:left w:val="none" w:sz="0" w:space="0" w:color="auto"/>
        <w:bottom w:val="none" w:sz="0" w:space="0" w:color="auto"/>
        <w:right w:val="none" w:sz="0" w:space="0" w:color="auto"/>
      </w:divBdr>
    </w:div>
    <w:div w:id="109056828">
      <w:bodyDiv w:val="1"/>
      <w:marLeft w:val="0"/>
      <w:marRight w:val="0"/>
      <w:marTop w:val="0"/>
      <w:marBottom w:val="0"/>
      <w:divBdr>
        <w:top w:val="none" w:sz="0" w:space="0" w:color="auto"/>
        <w:left w:val="none" w:sz="0" w:space="0" w:color="auto"/>
        <w:bottom w:val="none" w:sz="0" w:space="0" w:color="auto"/>
        <w:right w:val="none" w:sz="0" w:space="0" w:color="auto"/>
      </w:divBdr>
    </w:div>
    <w:div w:id="191965705">
      <w:bodyDiv w:val="1"/>
      <w:marLeft w:val="0"/>
      <w:marRight w:val="0"/>
      <w:marTop w:val="0"/>
      <w:marBottom w:val="0"/>
      <w:divBdr>
        <w:top w:val="none" w:sz="0" w:space="0" w:color="auto"/>
        <w:left w:val="none" w:sz="0" w:space="0" w:color="auto"/>
        <w:bottom w:val="none" w:sz="0" w:space="0" w:color="auto"/>
        <w:right w:val="none" w:sz="0" w:space="0" w:color="auto"/>
      </w:divBdr>
    </w:div>
    <w:div w:id="259919021">
      <w:bodyDiv w:val="1"/>
      <w:marLeft w:val="0"/>
      <w:marRight w:val="0"/>
      <w:marTop w:val="0"/>
      <w:marBottom w:val="0"/>
      <w:divBdr>
        <w:top w:val="none" w:sz="0" w:space="0" w:color="auto"/>
        <w:left w:val="none" w:sz="0" w:space="0" w:color="auto"/>
        <w:bottom w:val="none" w:sz="0" w:space="0" w:color="auto"/>
        <w:right w:val="none" w:sz="0" w:space="0" w:color="auto"/>
      </w:divBdr>
    </w:div>
    <w:div w:id="275983916">
      <w:bodyDiv w:val="1"/>
      <w:marLeft w:val="0"/>
      <w:marRight w:val="0"/>
      <w:marTop w:val="0"/>
      <w:marBottom w:val="0"/>
      <w:divBdr>
        <w:top w:val="none" w:sz="0" w:space="0" w:color="auto"/>
        <w:left w:val="none" w:sz="0" w:space="0" w:color="auto"/>
        <w:bottom w:val="none" w:sz="0" w:space="0" w:color="auto"/>
        <w:right w:val="none" w:sz="0" w:space="0" w:color="auto"/>
      </w:divBdr>
    </w:div>
    <w:div w:id="333728889">
      <w:bodyDiv w:val="1"/>
      <w:marLeft w:val="0"/>
      <w:marRight w:val="0"/>
      <w:marTop w:val="0"/>
      <w:marBottom w:val="0"/>
      <w:divBdr>
        <w:top w:val="none" w:sz="0" w:space="0" w:color="auto"/>
        <w:left w:val="none" w:sz="0" w:space="0" w:color="auto"/>
        <w:bottom w:val="none" w:sz="0" w:space="0" w:color="auto"/>
        <w:right w:val="none" w:sz="0" w:space="0" w:color="auto"/>
      </w:divBdr>
    </w:div>
    <w:div w:id="371199722">
      <w:bodyDiv w:val="1"/>
      <w:marLeft w:val="0"/>
      <w:marRight w:val="0"/>
      <w:marTop w:val="0"/>
      <w:marBottom w:val="0"/>
      <w:divBdr>
        <w:top w:val="none" w:sz="0" w:space="0" w:color="auto"/>
        <w:left w:val="none" w:sz="0" w:space="0" w:color="auto"/>
        <w:bottom w:val="none" w:sz="0" w:space="0" w:color="auto"/>
        <w:right w:val="none" w:sz="0" w:space="0" w:color="auto"/>
      </w:divBdr>
    </w:div>
    <w:div w:id="444541880">
      <w:bodyDiv w:val="1"/>
      <w:marLeft w:val="0"/>
      <w:marRight w:val="0"/>
      <w:marTop w:val="0"/>
      <w:marBottom w:val="0"/>
      <w:divBdr>
        <w:top w:val="none" w:sz="0" w:space="0" w:color="auto"/>
        <w:left w:val="none" w:sz="0" w:space="0" w:color="auto"/>
        <w:bottom w:val="none" w:sz="0" w:space="0" w:color="auto"/>
        <w:right w:val="none" w:sz="0" w:space="0" w:color="auto"/>
      </w:divBdr>
      <w:divsChild>
        <w:div w:id="468287216">
          <w:marLeft w:val="576"/>
          <w:marRight w:val="0"/>
          <w:marTop w:val="120"/>
          <w:marBottom w:val="0"/>
          <w:divBdr>
            <w:top w:val="none" w:sz="0" w:space="0" w:color="auto"/>
            <w:left w:val="none" w:sz="0" w:space="0" w:color="auto"/>
            <w:bottom w:val="none" w:sz="0" w:space="0" w:color="auto"/>
            <w:right w:val="none" w:sz="0" w:space="0" w:color="auto"/>
          </w:divBdr>
        </w:div>
        <w:div w:id="1889026407">
          <w:marLeft w:val="576"/>
          <w:marRight w:val="0"/>
          <w:marTop w:val="120"/>
          <w:marBottom w:val="0"/>
          <w:divBdr>
            <w:top w:val="none" w:sz="0" w:space="0" w:color="auto"/>
            <w:left w:val="none" w:sz="0" w:space="0" w:color="auto"/>
            <w:bottom w:val="none" w:sz="0" w:space="0" w:color="auto"/>
            <w:right w:val="none" w:sz="0" w:space="0" w:color="auto"/>
          </w:divBdr>
        </w:div>
      </w:divsChild>
    </w:div>
    <w:div w:id="449280926">
      <w:bodyDiv w:val="1"/>
      <w:marLeft w:val="0"/>
      <w:marRight w:val="0"/>
      <w:marTop w:val="0"/>
      <w:marBottom w:val="0"/>
      <w:divBdr>
        <w:top w:val="none" w:sz="0" w:space="0" w:color="auto"/>
        <w:left w:val="none" w:sz="0" w:space="0" w:color="auto"/>
        <w:bottom w:val="none" w:sz="0" w:space="0" w:color="auto"/>
        <w:right w:val="none" w:sz="0" w:space="0" w:color="auto"/>
      </w:divBdr>
    </w:div>
    <w:div w:id="497159068">
      <w:bodyDiv w:val="1"/>
      <w:marLeft w:val="0"/>
      <w:marRight w:val="0"/>
      <w:marTop w:val="0"/>
      <w:marBottom w:val="0"/>
      <w:divBdr>
        <w:top w:val="none" w:sz="0" w:space="0" w:color="auto"/>
        <w:left w:val="none" w:sz="0" w:space="0" w:color="auto"/>
        <w:bottom w:val="none" w:sz="0" w:space="0" w:color="auto"/>
        <w:right w:val="none" w:sz="0" w:space="0" w:color="auto"/>
      </w:divBdr>
    </w:div>
    <w:div w:id="625893627">
      <w:bodyDiv w:val="1"/>
      <w:marLeft w:val="0"/>
      <w:marRight w:val="0"/>
      <w:marTop w:val="0"/>
      <w:marBottom w:val="0"/>
      <w:divBdr>
        <w:top w:val="none" w:sz="0" w:space="0" w:color="auto"/>
        <w:left w:val="none" w:sz="0" w:space="0" w:color="auto"/>
        <w:bottom w:val="none" w:sz="0" w:space="0" w:color="auto"/>
        <w:right w:val="none" w:sz="0" w:space="0" w:color="auto"/>
      </w:divBdr>
    </w:div>
    <w:div w:id="800808033">
      <w:bodyDiv w:val="1"/>
      <w:marLeft w:val="0"/>
      <w:marRight w:val="0"/>
      <w:marTop w:val="0"/>
      <w:marBottom w:val="0"/>
      <w:divBdr>
        <w:top w:val="none" w:sz="0" w:space="0" w:color="auto"/>
        <w:left w:val="none" w:sz="0" w:space="0" w:color="auto"/>
        <w:bottom w:val="none" w:sz="0" w:space="0" w:color="auto"/>
        <w:right w:val="none" w:sz="0" w:space="0" w:color="auto"/>
      </w:divBdr>
    </w:div>
    <w:div w:id="872379412">
      <w:bodyDiv w:val="1"/>
      <w:marLeft w:val="0"/>
      <w:marRight w:val="0"/>
      <w:marTop w:val="0"/>
      <w:marBottom w:val="0"/>
      <w:divBdr>
        <w:top w:val="none" w:sz="0" w:space="0" w:color="auto"/>
        <w:left w:val="none" w:sz="0" w:space="0" w:color="auto"/>
        <w:bottom w:val="none" w:sz="0" w:space="0" w:color="auto"/>
        <w:right w:val="none" w:sz="0" w:space="0" w:color="auto"/>
      </w:divBdr>
      <w:divsChild>
        <w:div w:id="1391729316">
          <w:marLeft w:val="0"/>
          <w:marRight w:val="0"/>
          <w:marTop w:val="0"/>
          <w:marBottom w:val="0"/>
          <w:divBdr>
            <w:top w:val="none" w:sz="0" w:space="0" w:color="auto"/>
            <w:left w:val="none" w:sz="0" w:space="0" w:color="auto"/>
            <w:bottom w:val="none" w:sz="0" w:space="0" w:color="auto"/>
            <w:right w:val="none" w:sz="0" w:space="0" w:color="auto"/>
          </w:divBdr>
        </w:div>
        <w:div w:id="495927169">
          <w:marLeft w:val="0"/>
          <w:marRight w:val="0"/>
          <w:marTop w:val="0"/>
          <w:marBottom w:val="0"/>
          <w:divBdr>
            <w:top w:val="none" w:sz="0" w:space="0" w:color="auto"/>
            <w:left w:val="none" w:sz="0" w:space="0" w:color="auto"/>
            <w:bottom w:val="none" w:sz="0" w:space="0" w:color="auto"/>
            <w:right w:val="none" w:sz="0" w:space="0" w:color="auto"/>
          </w:divBdr>
        </w:div>
        <w:div w:id="1357537490">
          <w:marLeft w:val="0"/>
          <w:marRight w:val="0"/>
          <w:marTop w:val="0"/>
          <w:marBottom w:val="0"/>
          <w:divBdr>
            <w:top w:val="none" w:sz="0" w:space="0" w:color="auto"/>
            <w:left w:val="none" w:sz="0" w:space="0" w:color="auto"/>
            <w:bottom w:val="none" w:sz="0" w:space="0" w:color="auto"/>
            <w:right w:val="none" w:sz="0" w:space="0" w:color="auto"/>
          </w:divBdr>
        </w:div>
        <w:div w:id="2043507435">
          <w:marLeft w:val="0"/>
          <w:marRight w:val="0"/>
          <w:marTop w:val="0"/>
          <w:marBottom w:val="0"/>
          <w:divBdr>
            <w:top w:val="none" w:sz="0" w:space="0" w:color="auto"/>
            <w:left w:val="none" w:sz="0" w:space="0" w:color="auto"/>
            <w:bottom w:val="none" w:sz="0" w:space="0" w:color="auto"/>
            <w:right w:val="none" w:sz="0" w:space="0" w:color="auto"/>
          </w:divBdr>
        </w:div>
        <w:div w:id="1116173802">
          <w:marLeft w:val="0"/>
          <w:marRight w:val="0"/>
          <w:marTop w:val="0"/>
          <w:marBottom w:val="0"/>
          <w:divBdr>
            <w:top w:val="none" w:sz="0" w:space="0" w:color="auto"/>
            <w:left w:val="none" w:sz="0" w:space="0" w:color="auto"/>
            <w:bottom w:val="none" w:sz="0" w:space="0" w:color="auto"/>
            <w:right w:val="none" w:sz="0" w:space="0" w:color="auto"/>
          </w:divBdr>
        </w:div>
      </w:divsChild>
    </w:div>
    <w:div w:id="878664182">
      <w:bodyDiv w:val="1"/>
      <w:marLeft w:val="0"/>
      <w:marRight w:val="0"/>
      <w:marTop w:val="0"/>
      <w:marBottom w:val="0"/>
      <w:divBdr>
        <w:top w:val="none" w:sz="0" w:space="0" w:color="auto"/>
        <w:left w:val="none" w:sz="0" w:space="0" w:color="auto"/>
        <w:bottom w:val="none" w:sz="0" w:space="0" w:color="auto"/>
        <w:right w:val="none" w:sz="0" w:space="0" w:color="auto"/>
      </w:divBdr>
    </w:div>
    <w:div w:id="899288891">
      <w:bodyDiv w:val="1"/>
      <w:marLeft w:val="0"/>
      <w:marRight w:val="0"/>
      <w:marTop w:val="0"/>
      <w:marBottom w:val="0"/>
      <w:divBdr>
        <w:top w:val="none" w:sz="0" w:space="0" w:color="auto"/>
        <w:left w:val="none" w:sz="0" w:space="0" w:color="auto"/>
        <w:bottom w:val="none" w:sz="0" w:space="0" w:color="auto"/>
        <w:right w:val="none" w:sz="0" w:space="0" w:color="auto"/>
      </w:divBdr>
    </w:div>
    <w:div w:id="1007560361">
      <w:bodyDiv w:val="1"/>
      <w:marLeft w:val="0"/>
      <w:marRight w:val="0"/>
      <w:marTop w:val="0"/>
      <w:marBottom w:val="0"/>
      <w:divBdr>
        <w:top w:val="none" w:sz="0" w:space="0" w:color="auto"/>
        <w:left w:val="none" w:sz="0" w:space="0" w:color="auto"/>
        <w:bottom w:val="none" w:sz="0" w:space="0" w:color="auto"/>
        <w:right w:val="none" w:sz="0" w:space="0" w:color="auto"/>
      </w:divBdr>
    </w:div>
    <w:div w:id="1174492384">
      <w:bodyDiv w:val="1"/>
      <w:marLeft w:val="0"/>
      <w:marRight w:val="0"/>
      <w:marTop w:val="0"/>
      <w:marBottom w:val="0"/>
      <w:divBdr>
        <w:top w:val="none" w:sz="0" w:space="0" w:color="auto"/>
        <w:left w:val="none" w:sz="0" w:space="0" w:color="auto"/>
        <w:bottom w:val="none" w:sz="0" w:space="0" w:color="auto"/>
        <w:right w:val="none" w:sz="0" w:space="0" w:color="auto"/>
      </w:divBdr>
    </w:div>
    <w:div w:id="1182745249">
      <w:bodyDiv w:val="1"/>
      <w:marLeft w:val="0"/>
      <w:marRight w:val="0"/>
      <w:marTop w:val="0"/>
      <w:marBottom w:val="0"/>
      <w:divBdr>
        <w:top w:val="none" w:sz="0" w:space="0" w:color="auto"/>
        <w:left w:val="none" w:sz="0" w:space="0" w:color="auto"/>
        <w:bottom w:val="none" w:sz="0" w:space="0" w:color="auto"/>
        <w:right w:val="none" w:sz="0" w:space="0" w:color="auto"/>
      </w:divBdr>
      <w:divsChild>
        <w:div w:id="1654602614">
          <w:marLeft w:val="0"/>
          <w:marRight w:val="0"/>
          <w:marTop w:val="0"/>
          <w:marBottom w:val="187"/>
          <w:divBdr>
            <w:top w:val="none" w:sz="0" w:space="0" w:color="auto"/>
            <w:left w:val="none" w:sz="0" w:space="0" w:color="auto"/>
            <w:bottom w:val="none" w:sz="0" w:space="0" w:color="auto"/>
            <w:right w:val="none" w:sz="0" w:space="0" w:color="auto"/>
          </w:divBdr>
          <w:divsChild>
            <w:div w:id="52776971">
              <w:marLeft w:val="0"/>
              <w:marRight w:val="0"/>
              <w:marTop w:val="0"/>
              <w:marBottom w:val="0"/>
              <w:divBdr>
                <w:top w:val="none" w:sz="0" w:space="0" w:color="auto"/>
                <w:left w:val="none" w:sz="0" w:space="0" w:color="auto"/>
                <w:bottom w:val="none" w:sz="0" w:space="0" w:color="auto"/>
                <w:right w:val="none" w:sz="0" w:space="0" w:color="auto"/>
              </w:divBdr>
              <w:divsChild>
                <w:div w:id="1757170473">
                  <w:marLeft w:val="0"/>
                  <w:marRight w:val="0"/>
                  <w:marTop w:val="0"/>
                  <w:marBottom w:val="0"/>
                  <w:divBdr>
                    <w:top w:val="single" w:sz="8" w:space="9" w:color="CCCCCC"/>
                    <w:left w:val="single" w:sz="8" w:space="9" w:color="CCCCCC"/>
                    <w:bottom w:val="single" w:sz="8" w:space="9" w:color="CCCCCC"/>
                    <w:right w:val="single" w:sz="8" w:space="9" w:color="CCCCCC"/>
                  </w:divBdr>
                </w:div>
              </w:divsChild>
            </w:div>
          </w:divsChild>
        </w:div>
      </w:divsChild>
    </w:div>
    <w:div w:id="1314873208">
      <w:bodyDiv w:val="1"/>
      <w:marLeft w:val="0"/>
      <w:marRight w:val="0"/>
      <w:marTop w:val="0"/>
      <w:marBottom w:val="0"/>
      <w:divBdr>
        <w:top w:val="none" w:sz="0" w:space="0" w:color="auto"/>
        <w:left w:val="none" w:sz="0" w:space="0" w:color="auto"/>
        <w:bottom w:val="none" w:sz="0" w:space="0" w:color="auto"/>
        <w:right w:val="none" w:sz="0" w:space="0" w:color="auto"/>
      </w:divBdr>
    </w:div>
    <w:div w:id="1368142379">
      <w:bodyDiv w:val="1"/>
      <w:marLeft w:val="0"/>
      <w:marRight w:val="0"/>
      <w:marTop w:val="0"/>
      <w:marBottom w:val="0"/>
      <w:divBdr>
        <w:top w:val="none" w:sz="0" w:space="0" w:color="auto"/>
        <w:left w:val="none" w:sz="0" w:space="0" w:color="auto"/>
        <w:bottom w:val="none" w:sz="0" w:space="0" w:color="auto"/>
        <w:right w:val="none" w:sz="0" w:space="0" w:color="auto"/>
      </w:divBdr>
    </w:div>
    <w:div w:id="1582331632">
      <w:bodyDiv w:val="1"/>
      <w:marLeft w:val="0"/>
      <w:marRight w:val="0"/>
      <w:marTop w:val="0"/>
      <w:marBottom w:val="0"/>
      <w:divBdr>
        <w:top w:val="none" w:sz="0" w:space="0" w:color="auto"/>
        <w:left w:val="none" w:sz="0" w:space="0" w:color="auto"/>
        <w:bottom w:val="none" w:sz="0" w:space="0" w:color="auto"/>
        <w:right w:val="none" w:sz="0" w:space="0" w:color="auto"/>
      </w:divBdr>
    </w:div>
    <w:div w:id="1649940637">
      <w:bodyDiv w:val="1"/>
      <w:marLeft w:val="0"/>
      <w:marRight w:val="0"/>
      <w:marTop w:val="0"/>
      <w:marBottom w:val="0"/>
      <w:divBdr>
        <w:top w:val="none" w:sz="0" w:space="0" w:color="auto"/>
        <w:left w:val="none" w:sz="0" w:space="0" w:color="auto"/>
        <w:bottom w:val="none" w:sz="0" w:space="0" w:color="auto"/>
        <w:right w:val="none" w:sz="0" w:space="0" w:color="auto"/>
      </w:divBdr>
      <w:divsChild>
        <w:div w:id="592905986">
          <w:marLeft w:val="0"/>
          <w:marRight w:val="0"/>
          <w:marTop w:val="0"/>
          <w:marBottom w:val="0"/>
          <w:divBdr>
            <w:top w:val="none" w:sz="0" w:space="0" w:color="auto"/>
            <w:left w:val="none" w:sz="0" w:space="0" w:color="auto"/>
            <w:bottom w:val="none" w:sz="0" w:space="0" w:color="auto"/>
            <w:right w:val="none" w:sz="0" w:space="0" w:color="auto"/>
          </w:divBdr>
          <w:divsChild>
            <w:div w:id="2020230676">
              <w:marLeft w:val="0"/>
              <w:marRight w:val="0"/>
              <w:marTop w:val="0"/>
              <w:marBottom w:val="0"/>
              <w:divBdr>
                <w:top w:val="none" w:sz="0" w:space="0" w:color="auto"/>
                <w:left w:val="none" w:sz="0" w:space="0" w:color="auto"/>
                <w:bottom w:val="none" w:sz="0" w:space="0" w:color="auto"/>
                <w:right w:val="none" w:sz="0" w:space="0" w:color="auto"/>
              </w:divBdr>
            </w:div>
            <w:div w:id="2104177633">
              <w:marLeft w:val="331"/>
              <w:marRight w:val="0"/>
              <w:marTop w:val="0"/>
              <w:marBottom w:val="0"/>
              <w:divBdr>
                <w:top w:val="none" w:sz="0" w:space="0" w:color="auto"/>
                <w:left w:val="none" w:sz="0" w:space="0" w:color="auto"/>
                <w:bottom w:val="none" w:sz="0" w:space="0" w:color="auto"/>
                <w:right w:val="none" w:sz="0" w:space="0" w:color="auto"/>
              </w:divBdr>
            </w:div>
            <w:div w:id="1755469996">
              <w:marLeft w:val="331"/>
              <w:marRight w:val="0"/>
              <w:marTop w:val="0"/>
              <w:marBottom w:val="0"/>
              <w:divBdr>
                <w:top w:val="none" w:sz="0" w:space="0" w:color="auto"/>
                <w:left w:val="none" w:sz="0" w:space="0" w:color="auto"/>
                <w:bottom w:val="none" w:sz="0" w:space="0" w:color="auto"/>
                <w:right w:val="none" w:sz="0" w:space="0" w:color="auto"/>
              </w:divBdr>
            </w:div>
            <w:div w:id="1647853556">
              <w:marLeft w:val="0"/>
              <w:marRight w:val="0"/>
              <w:marTop w:val="0"/>
              <w:marBottom w:val="0"/>
              <w:divBdr>
                <w:top w:val="none" w:sz="0" w:space="0" w:color="auto"/>
                <w:left w:val="none" w:sz="0" w:space="0" w:color="auto"/>
                <w:bottom w:val="none" w:sz="0" w:space="0" w:color="auto"/>
                <w:right w:val="none" w:sz="0" w:space="0" w:color="auto"/>
              </w:divBdr>
            </w:div>
            <w:div w:id="401220791">
              <w:marLeft w:val="66"/>
              <w:marRight w:val="0"/>
              <w:marTop w:val="0"/>
              <w:marBottom w:val="0"/>
              <w:divBdr>
                <w:top w:val="none" w:sz="0" w:space="0" w:color="auto"/>
                <w:left w:val="none" w:sz="0" w:space="0" w:color="auto"/>
                <w:bottom w:val="none" w:sz="0" w:space="0" w:color="auto"/>
                <w:right w:val="none" w:sz="0" w:space="0" w:color="auto"/>
              </w:divBdr>
            </w:div>
          </w:divsChild>
        </w:div>
        <w:div w:id="111747487">
          <w:marLeft w:val="0"/>
          <w:marRight w:val="0"/>
          <w:marTop w:val="0"/>
          <w:marBottom w:val="0"/>
          <w:divBdr>
            <w:top w:val="none" w:sz="0" w:space="0" w:color="auto"/>
            <w:left w:val="none" w:sz="0" w:space="0" w:color="auto"/>
            <w:bottom w:val="none" w:sz="0" w:space="0" w:color="auto"/>
            <w:right w:val="none" w:sz="0" w:space="0" w:color="auto"/>
          </w:divBdr>
          <w:divsChild>
            <w:div w:id="270211097">
              <w:marLeft w:val="0"/>
              <w:marRight w:val="0"/>
              <w:marTop w:val="132"/>
              <w:marBottom w:val="0"/>
              <w:divBdr>
                <w:top w:val="none" w:sz="0" w:space="0" w:color="auto"/>
                <w:left w:val="none" w:sz="0" w:space="0" w:color="auto"/>
                <w:bottom w:val="none" w:sz="0" w:space="0" w:color="auto"/>
                <w:right w:val="none" w:sz="0" w:space="0" w:color="auto"/>
              </w:divBdr>
              <w:divsChild>
                <w:div w:id="979533193">
                  <w:marLeft w:val="0"/>
                  <w:marRight w:val="0"/>
                  <w:marTop w:val="0"/>
                  <w:marBottom w:val="0"/>
                  <w:divBdr>
                    <w:top w:val="none" w:sz="0" w:space="0" w:color="auto"/>
                    <w:left w:val="none" w:sz="0" w:space="0" w:color="auto"/>
                    <w:bottom w:val="none" w:sz="0" w:space="0" w:color="auto"/>
                    <w:right w:val="none" w:sz="0" w:space="0" w:color="auto"/>
                  </w:divBdr>
                  <w:divsChild>
                    <w:div w:id="13771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196125">
      <w:bodyDiv w:val="1"/>
      <w:marLeft w:val="0"/>
      <w:marRight w:val="0"/>
      <w:marTop w:val="0"/>
      <w:marBottom w:val="0"/>
      <w:divBdr>
        <w:top w:val="none" w:sz="0" w:space="0" w:color="auto"/>
        <w:left w:val="none" w:sz="0" w:space="0" w:color="auto"/>
        <w:bottom w:val="none" w:sz="0" w:space="0" w:color="auto"/>
        <w:right w:val="none" w:sz="0" w:space="0" w:color="auto"/>
      </w:divBdr>
    </w:div>
    <w:div w:id="1731491380">
      <w:bodyDiv w:val="1"/>
      <w:marLeft w:val="0"/>
      <w:marRight w:val="0"/>
      <w:marTop w:val="0"/>
      <w:marBottom w:val="0"/>
      <w:divBdr>
        <w:top w:val="none" w:sz="0" w:space="0" w:color="auto"/>
        <w:left w:val="none" w:sz="0" w:space="0" w:color="auto"/>
        <w:bottom w:val="none" w:sz="0" w:space="0" w:color="auto"/>
        <w:right w:val="none" w:sz="0" w:space="0" w:color="auto"/>
      </w:divBdr>
      <w:divsChild>
        <w:div w:id="241137448">
          <w:marLeft w:val="0"/>
          <w:marRight w:val="0"/>
          <w:marTop w:val="0"/>
          <w:marBottom w:val="0"/>
          <w:divBdr>
            <w:top w:val="none" w:sz="0" w:space="0" w:color="auto"/>
            <w:left w:val="none" w:sz="0" w:space="0" w:color="auto"/>
            <w:bottom w:val="none" w:sz="0" w:space="0" w:color="auto"/>
            <w:right w:val="none" w:sz="0" w:space="0" w:color="auto"/>
          </w:divBdr>
          <w:divsChild>
            <w:div w:id="1914852147">
              <w:marLeft w:val="0"/>
              <w:marRight w:val="0"/>
              <w:marTop w:val="0"/>
              <w:marBottom w:val="0"/>
              <w:divBdr>
                <w:top w:val="none" w:sz="0" w:space="0" w:color="auto"/>
                <w:left w:val="none" w:sz="0" w:space="0" w:color="auto"/>
                <w:bottom w:val="none" w:sz="0" w:space="0" w:color="auto"/>
                <w:right w:val="none" w:sz="0" w:space="0" w:color="auto"/>
              </w:divBdr>
            </w:div>
            <w:div w:id="2118744180">
              <w:marLeft w:val="331"/>
              <w:marRight w:val="0"/>
              <w:marTop w:val="0"/>
              <w:marBottom w:val="0"/>
              <w:divBdr>
                <w:top w:val="none" w:sz="0" w:space="0" w:color="auto"/>
                <w:left w:val="none" w:sz="0" w:space="0" w:color="auto"/>
                <w:bottom w:val="none" w:sz="0" w:space="0" w:color="auto"/>
                <w:right w:val="none" w:sz="0" w:space="0" w:color="auto"/>
              </w:divBdr>
            </w:div>
            <w:div w:id="868958163">
              <w:marLeft w:val="331"/>
              <w:marRight w:val="0"/>
              <w:marTop w:val="0"/>
              <w:marBottom w:val="0"/>
              <w:divBdr>
                <w:top w:val="none" w:sz="0" w:space="0" w:color="auto"/>
                <w:left w:val="none" w:sz="0" w:space="0" w:color="auto"/>
                <w:bottom w:val="none" w:sz="0" w:space="0" w:color="auto"/>
                <w:right w:val="none" w:sz="0" w:space="0" w:color="auto"/>
              </w:divBdr>
            </w:div>
            <w:div w:id="748622857">
              <w:marLeft w:val="0"/>
              <w:marRight w:val="0"/>
              <w:marTop w:val="0"/>
              <w:marBottom w:val="0"/>
              <w:divBdr>
                <w:top w:val="none" w:sz="0" w:space="0" w:color="auto"/>
                <w:left w:val="none" w:sz="0" w:space="0" w:color="auto"/>
                <w:bottom w:val="none" w:sz="0" w:space="0" w:color="auto"/>
                <w:right w:val="none" w:sz="0" w:space="0" w:color="auto"/>
              </w:divBdr>
            </w:div>
            <w:div w:id="914168694">
              <w:marLeft w:val="66"/>
              <w:marRight w:val="0"/>
              <w:marTop w:val="0"/>
              <w:marBottom w:val="0"/>
              <w:divBdr>
                <w:top w:val="none" w:sz="0" w:space="0" w:color="auto"/>
                <w:left w:val="none" w:sz="0" w:space="0" w:color="auto"/>
                <w:bottom w:val="none" w:sz="0" w:space="0" w:color="auto"/>
                <w:right w:val="none" w:sz="0" w:space="0" w:color="auto"/>
              </w:divBdr>
            </w:div>
          </w:divsChild>
        </w:div>
        <w:div w:id="553004742">
          <w:marLeft w:val="0"/>
          <w:marRight w:val="0"/>
          <w:marTop w:val="0"/>
          <w:marBottom w:val="0"/>
          <w:divBdr>
            <w:top w:val="none" w:sz="0" w:space="0" w:color="auto"/>
            <w:left w:val="none" w:sz="0" w:space="0" w:color="auto"/>
            <w:bottom w:val="none" w:sz="0" w:space="0" w:color="auto"/>
            <w:right w:val="none" w:sz="0" w:space="0" w:color="auto"/>
          </w:divBdr>
          <w:divsChild>
            <w:div w:id="659122177">
              <w:marLeft w:val="0"/>
              <w:marRight w:val="0"/>
              <w:marTop w:val="132"/>
              <w:marBottom w:val="0"/>
              <w:divBdr>
                <w:top w:val="none" w:sz="0" w:space="0" w:color="auto"/>
                <w:left w:val="none" w:sz="0" w:space="0" w:color="auto"/>
                <w:bottom w:val="none" w:sz="0" w:space="0" w:color="auto"/>
                <w:right w:val="none" w:sz="0" w:space="0" w:color="auto"/>
              </w:divBdr>
              <w:divsChild>
                <w:div w:id="1655644777">
                  <w:marLeft w:val="0"/>
                  <w:marRight w:val="0"/>
                  <w:marTop w:val="0"/>
                  <w:marBottom w:val="0"/>
                  <w:divBdr>
                    <w:top w:val="none" w:sz="0" w:space="0" w:color="auto"/>
                    <w:left w:val="none" w:sz="0" w:space="0" w:color="auto"/>
                    <w:bottom w:val="none" w:sz="0" w:space="0" w:color="auto"/>
                    <w:right w:val="none" w:sz="0" w:space="0" w:color="auto"/>
                  </w:divBdr>
                  <w:divsChild>
                    <w:div w:id="173665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355009">
      <w:bodyDiv w:val="1"/>
      <w:marLeft w:val="0"/>
      <w:marRight w:val="0"/>
      <w:marTop w:val="0"/>
      <w:marBottom w:val="0"/>
      <w:divBdr>
        <w:top w:val="none" w:sz="0" w:space="0" w:color="auto"/>
        <w:left w:val="none" w:sz="0" w:space="0" w:color="auto"/>
        <w:bottom w:val="none" w:sz="0" w:space="0" w:color="auto"/>
        <w:right w:val="none" w:sz="0" w:space="0" w:color="auto"/>
      </w:divBdr>
    </w:div>
    <w:div w:id="1813407014">
      <w:bodyDiv w:val="1"/>
      <w:marLeft w:val="0"/>
      <w:marRight w:val="0"/>
      <w:marTop w:val="0"/>
      <w:marBottom w:val="0"/>
      <w:divBdr>
        <w:top w:val="none" w:sz="0" w:space="0" w:color="auto"/>
        <w:left w:val="none" w:sz="0" w:space="0" w:color="auto"/>
        <w:bottom w:val="none" w:sz="0" w:space="0" w:color="auto"/>
        <w:right w:val="none" w:sz="0" w:space="0" w:color="auto"/>
      </w:divBdr>
      <w:divsChild>
        <w:div w:id="1939481084">
          <w:marLeft w:val="374"/>
          <w:marRight w:val="14"/>
          <w:marTop w:val="78"/>
          <w:marBottom w:val="0"/>
          <w:divBdr>
            <w:top w:val="none" w:sz="0" w:space="0" w:color="auto"/>
            <w:left w:val="none" w:sz="0" w:space="0" w:color="auto"/>
            <w:bottom w:val="none" w:sz="0" w:space="0" w:color="auto"/>
            <w:right w:val="none" w:sz="0" w:space="0" w:color="auto"/>
          </w:divBdr>
        </w:div>
        <w:div w:id="1538394269">
          <w:marLeft w:val="374"/>
          <w:marRight w:val="14"/>
          <w:marTop w:val="78"/>
          <w:marBottom w:val="0"/>
          <w:divBdr>
            <w:top w:val="none" w:sz="0" w:space="0" w:color="auto"/>
            <w:left w:val="none" w:sz="0" w:space="0" w:color="auto"/>
            <w:bottom w:val="none" w:sz="0" w:space="0" w:color="auto"/>
            <w:right w:val="none" w:sz="0" w:space="0" w:color="auto"/>
          </w:divBdr>
        </w:div>
      </w:divsChild>
    </w:div>
    <w:div w:id="1904023736">
      <w:bodyDiv w:val="1"/>
      <w:marLeft w:val="0"/>
      <w:marRight w:val="0"/>
      <w:marTop w:val="0"/>
      <w:marBottom w:val="0"/>
      <w:divBdr>
        <w:top w:val="none" w:sz="0" w:space="0" w:color="auto"/>
        <w:left w:val="none" w:sz="0" w:space="0" w:color="auto"/>
        <w:bottom w:val="none" w:sz="0" w:space="0" w:color="auto"/>
        <w:right w:val="none" w:sz="0" w:space="0" w:color="auto"/>
      </w:divBdr>
      <w:divsChild>
        <w:div w:id="102043230">
          <w:marLeft w:val="691"/>
          <w:marRight w:val="0"/>
          <w:marTop w:val="0"/>
          <w:marBottom w:val="0"/>
          <w:divBdr>
            <w:top w:val="none" w:sz="0" w:space="0" w:color="auto"/>
            <w:left w:val="none" w:sz="0" w:space="0" w:color="auto"/>
            <w:bottom w:val="none" w:sz="0" w:space="0" w:color="auto"/>
            <w:right w:val="none" w:sz="0" w:space="0" w:color="auto"/>
          </w:divBdr>
        </w:div>
        <w:div w:id="704060640">
          <w:marLeft w:val="691"/>
          <w:marRight w:val="0"/>
          <w:marTop w:val="0"/>
          <w:marBottom w:val="0"/>
          <w:divBdr>
            <w:top w:val="none" w:sz="0" w:space="0" w:color="auto"/>
            <w:left w:val="none" w:sz="0" w:space="0" w:color="auto"/>
            <w:bottom w:val="none" w:sz="0" w:space="0" w:color="auto"/>
            <w:right w:val="none" w:sz="0" w:space="0" w:color="auto"/>
          </w:divBdr>
        </w:div>
        <w:div w:id="1134568934">
          <w:marLeft w:val="691"/>
          <w:marRight w:val="0"/>
          <w:marTop w:val="0"/>
          <w:marBottom w:val="0"/>
          <w:divBdr>
            <w:top w:val="none" w:sz="0" w:space="0" w:color="auto"/>
            <w:left w:val="none" w:sz="0" w:space="0" w:color="auto"/>
            <w:bottom w:val="none" w:sz="0" w:space="0" w:color="auto"/>
            <w:right w:val="none" w:sz="0" w:space="0" w:color="auto"/>
          </w:divBdr>
        </w:div>
        <w:div w:id="1767727154">
          <w:marLeft w:val="691"/>
          <w:marRight w:val="0"/>
          <w:marTop w:val="0"/>
          <w:marBottom w:val="0"/>
          <w:divBdr>
            <w:top w:val="none" w:sz="0" w:space="0" w:color="auto"/>
            <w:left w:val="none" w:sz="0" w:space="0" w:color="auto"/>
            <w:bottom w:val="none" w:sz="0" w:space="0" w:color="auto"/>
            <w:right w:val="none" w:sz="0" w:space="0" w:color="auto"/>
          </w:divBdr>
        </w:div>
      </w:divsChild>
    </w:div>
    <w:div w:id="1925844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Logistic_function" TargetMode="External"/><Relationship Id="rId18" Type="http://schemas.openxmlformats.org/officeDocument/2006/relationships/hyperlink" Target="stylesheet%22href=%22https:/maxcdn.bootstrapcdn.com/bootstrap/3.3.7/css/bootstrap.min.css"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images.livemint.com/rf/Image621x414/LiveMint/Period2/2018/05/29/Photos/Processed/pl-kfOI--621x414@LiveMint-kvoC--621x414@LiveMint.jpg" TargetMode="External"/><Relationship Id="rId34" Type="http://schemas.openxmlformats.org/officeDocument/2006/relationships/hyperlink" Target="https://towardsdatascience.com/data-pre-processing-techniques-you-should-know-8954662716d6" TargetMode="External"/><Relationship Id="rId7" Type="http://schemas.openxmlformats.org/officeDocument/2006/relationships/hyperlink" Target="http://jupyter.org/" TargetMode="External"/><Relationship Id="rId12" Type="http://schemas.openxmlformats.org/officeDocument/2006/relationships/image" Target="media/image4.png"/><Relationship Id="rId17" Type="http://schemas.openxmlformats.org/officeDocument/2006/relationships/hyperlink" Target="http://maxcdn.bootstrapcdn.com/bootstrap/3.3.7/css/bootstrap.min.css" TargetMode="External"/><Relationship Id="rId25" Type="http://schemas.openxmlformats.org/officeDocument/2006/relationships/header" Target="header2.xml"/><Relationship Id="rId33" Type="http://schemas.openxmlformats.org/officeDocument/2006/relationships/hyperlink" Target="https://analyticsindiamag.com/7-types-classification-algorithm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ajax.googleapis.com/ajax/libs/angularjs/1.6.4/angular.min.js" TargetMode="External"/><Relationship Id="rId20" Type="http://schemas.openxmlformats.org/officeDocument/2006/relationships/hyperlink" Target="https://maxcdn.bootstrapcdn.com/bootstrap/3.3.7/js/bootstrap.min.js" TargetMode="External"/><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32" Type="http://schemas.openxmlformats.org/officeDocument/2006/relationships/hyperlink" Target="https://t4tutorials.com/min-max-normalization-of-data-in-data-mining/"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raw.githubusercontent.com/AddalaTejaswini/DataSet/master/smartbees-loan.csv?token=AJS5HNV2DETXHHISLLW42GS5UDLRI" TargetMode="External"/><Relationship Id="rId23" Type="http://schemas.openxmlformats.org/officeDocument/2006/relationships/image" Target="media/image6.png"/><Relationship Id="rId28" Type="http://schemas.openxmlformats.org/officeDocument/2006/relationships/header" Target="header3.xml"/><Relationship Id="rId36"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hyperlink" Target="https://ajax.googleapis.com/ajax/libs/jquery/3.2.0/jquery.min.js" TargetMode="External"/><Relationship Id="rId31" Type="http://schemas.openxmlformats.org/officeDocument/2006/relationships/hyperlink" Target="https://blog.cambridgespark.com/deploying-a-machine-learning-model-to-the-web-725688b851c7" TargetMode="External"/><Relationship Id="rId4" Type="http://schemas.openxmlformats.org/officeDocument/2006/relationships/webSettings" Target="webSettings.xml"/><Relationship Id="rId9" Type="http://schemas.openxmlformats.org/officeDocument/2006/relationships/hyperlink" Target="http://www.statisticssolutions.com/academic-solutions/resources/dissertation-resources/data-entry-and-management/multiple-imputation-for-missing-data/" TargetMode="External"/><Relationship Id="rId14" Type="http://schemas.openxmlformats.org/officeDocument/2006/relationships/hyperlink" Target="https://en.wikipedia.org/wiki/E_(mathematical_constant)" TargetMode="External"/><Relationship Id="rId22" Type="http://schemas.openxmlformats.org/officeDocument/2006/relationships/image" Target="media/image5.png"/><Relationship Id="rId27" Type="http://schemas.openxmlformats.org/officeDocument/2006/relationships/footer" Target="footer2.xml"/><Relationship Id="rId30" Type="http://schemas.openxmlformats.org/officeDocument/2006/relationships/hyperlink" Target="https://towardsdatascience.com/designing-a-machine-learning-model-and-deploying-it-using-flask-on-heroku-9558ce6bde7b" TargetMode="External"/><Relationship Id="rId35"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352</TotalTime>
  <Pages>23</Pages>
  <Words>3807</Words>
  <Characters>21704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25461</CharactersWithSpaces>
  <SharedDoc>false</SharedDoc>
  <HLinks>
    <vt:vector size="36" baseType="variant">
      <vt:variant>
        <vt:i4>7077934</vt:i4>
      </vt:variant>
      <vt:variant>
        <vt:i4>15</vt:i4>
      </vt:variant>
      <vt:variant>
        <vt:i4>0</vt:i4>
      </vt:variant>
      <vt:variant>
        <vt:i4>5</vt:i4>
      </vt:variant>
      <vt:variant>
        <vt:lpwstr>http://www.cmswatch.com/ContentManagement/Products/</vt:lpwstr>
      </vt:variant>
      <vt:variant>
        <vt:lpwstr/>
      </vt:variant>
      <vt:variant>
        <vt:i4>6160434</vt:i4>
      </vt:variant>
      <vt:variant>
        <vt:i4>12</vt:i4>
      </vt:variant>
      <vt:variant>
        <vt:i4>0</vt:i4>
      </vt:variant>
      <vt:variant>
        <vt:i4>5</vt:i4>
      </vt:variant>
      <vt:variant>
        <vt:lpwstr>http://www.econtentmag.com/r5/2002/firewall7_02.html</vt:lpwstr>
      </vt:variant>
      <vt:variant>
        <vt:lpwstr/>
      </vt:variant>
      <vt:variant>
        <vt:i4>1769541</vt:i4>
      </vt:variant>
      <vt:variant>
        <vt:i4>9</vt:i4>
      </vt:variant>
      <vt:variant>
        <vt:i4>0</vt:i4>
      </vt:variant>
      <vt:variant>
        <vt:i4>5</vt:i4>
      </vt:variant>
      <vt:variant>
        <vt:lpwstr>http://en.wikipedia.org/wiki/List_of_content_management_systems</vt:lpwstr>
      </vt:variant>
      <vt:variant>
        <vt:lpwstr>Software_as_a_service_.28SaaS.29</vt:lpwstr>
      </vt:variant>
      <vt:variant>
        <vt:i4>5898266</vt:i4>
      </vt:variant>
      <vt:variant>
        <vt:i4>6</vt:i4>
      </vt:variant>
      <vt:variant>
        <vt:i4>0</vt:i4>
      </vt:variant>
      <vt:variant>
        <vt:i4>5</vt:i4>
      </vt:variant>
      <vt:variant>
        <vt:lpwstr>http://www.opensourcecms.com/</vt:lpwstr>
      </vt:variant>
      <vt:variant>
        <vt:lpwstr/>
      </vt:variant>
      <vt:variant>
        <vt:i4>5111860</vt:i4>
      </vt:variant>
      <vt:variant>
        <vt:i4>3</vt:i4>
      </vt:variant>
      <vt:variant>
        <vt:i4>0</vt:i4>
      </vt:variant>
      <vt:variant>
        <vt:i4>5</vt:i4>
      </vt:variant>
      <vt:variant>
        <vt:lpwstr>http://en.wikipedia.org/wiki/Web_content_management_system</vt:lpwstr>
      </vt:variant>
      <vt:variant>
        <vt:lpwstr/>
      </vt:variant>
      <vt:variant>
        <vt:i4>5963790</vt:i4>
      </vt:variant>
      <vt:variant>
        <vt:i4>0</vt:i4>
      </vt:variant>
      <vt:variant>
        <vt:i4>0</vt:i4>
      </vt:variant>
      <vt:variant>
        <vt:i4>5</vt:i4>
      </vt:variant>
      <vt:variant>
        <vt:lpwstr>http://en.wikipedia.org/wiki/Content_management_system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Yalavarthi</dc:creator>
  <cp:lastModifiedBy>it161201</cp:lastModifiedBy>
  <cp:revision>28</cp:revision>
  <cp:lastPrinted>1601-01-01T00:00:00Z</cp:lastPrinted>
  <dcterms:created xsi:type="dcterms:W3CDTF">2019-11-02T12:00:00Z</dcterms:created>
  <dcterms:modified xsi:type="dcterms:W3CDTF">2019-11-15T10:50:00Z</dcterms:modified>
</cp:coreProperties>
</file>